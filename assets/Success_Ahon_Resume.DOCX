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topsection"/>
        <w:tblW w:w="0" w:type="auto"/>
        <w:tblCellSpacing w:w="0" w:type="dxa"/>
        <w:tblLayout w:type="fixed"/>
        <w:tblCellMar>
          <w:top w:w="0" w:type="dxa"/>
          <w:left w:w="0" w:type="dxa"/>
          <w:bottom w:w="0" w:type="dxa"/>
          <w:right w:w="0" w:type="dxa"/>
        </w:tblCellMar>
        <w:tblLook w:val="05E0"/>
      </w:tblPr>
      <w:tblGrid>
        <w:gridCol w:w="6120"/>
        <w:gridCol w:w="61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6120" w:type="dxa"/>
            <w:noWrap w:val="0"/>
            <w:tcMar>
              <w:top w:w="0" w:type="dxa"/>
              <w:left w:w="0" w:type="dxa"/>
              <w:bottom w:w="0" w:type="dxa"/>
              <w:right w:w="0" w:type="dxa"/>
            </w:tcMar>
            <w:vAlign w:val="top"/>
            <w:hideMark/>
          </w:tcPr>
          <w:p>
            <w:pPr>
              <w:pStyle w:val="divdocumentname"/>
              <w:pBdr>
                <w:top w:val="none" w:sz="0" w:space="0" w:color="auto"/>
                <w:left w:val="none" w:sz="0" w:space="0" w:color="auto"/>
                <w:bottom w:val="none" w:sz="0" w:space="0" w:color="auto"/>
                <w:right w:val="none" w:sz="0" w:space="0" w:color="auto"/>
              </w:pBdr>
              <w:spacing w:before="400" w:after="0"/>
              <w:ind w:left="400" w:right="0"/>
              <w:rPr>
                <w:rStyle w:val="divdocumenttopsectionleft-box"/>
                <w:rFonts w:ascii="Century Gothic" w:eastAsia="Century Gothic" w:hAnsi="Century Gothic" w:cs="Century Gothic"/>
                <w:b/>
                <w:bCs/>
                <w:color w:val="003D73"/>
                <w:sz w:val="68"/>
                <w:szCs w:val="68"/>
                <w:bdr w:val="none" w:sz="0" w:space="0" w:color="auto"/>
                <w:vertAlign w:val="baseline"/>
              </w:rPr>
            </w:pPr>
            <w:r>
              <w:rPr>
                <w:rStyle w:val="span"/>
                <w:rFonts w:ascii="Century Gothic" w:eastAsia="Century Gothic" w:hAnsi="Century Gothic" w:cs="Century Gothic"/>
              </w:rPr>
              <w:t>Success</w:t>
            </w:r>
            <w:r>
              <w:rPr>
                <w:rStyle w:val="divdocumenttopsectionleft-box"/>
                <w:rFonts w:ascii="Century Gothic" w:eastAsia="Century Gothic" w:hAnsi="Century Gothic" w:cs="Century Gothic"/>
                <w:bdr w:val="none" w:sz="0" w:space="0" w:color="auto"/>
                <w:vertAlign w:val="baseline"/>
              </w:rPr>
              <w:t xml:space="preserve"> </w:t>
            </w:r>
            <w:r>
              <w:rPr>
                <w:rStyle w:val="divdocumentword-break"/>
                <w:rFonts w:ascii="Century Gothic" w:eastAsia="Century Gothic" w:hAnsi="Century Gothic" w:cs="Century Gothic"/>
              </w:rPr>
              <w:t>Ahon</w:t>
            </w:r>
          </w:p>
          <w:p>
            <w:pPr>
              <w:pStyle w:val="documentresumeTitle"/>
              <w:pBdr>
                <w:top w:val="none" w:sz="0" w:space="0" w:color="auto"/>
                <w:left w:val="none" w:sz="0" w:space="0" w:color="auto"/>
                <w:bottom w:val="none" w:sz="0" w:space="0" w:color="auto"/>
                <w:right w:val="none" w:sz="0" w:space="0" w:color="auto"/>
              </w:pBdr>
              <w:spacing w:before="140" w:after="300" w:line="360" w:lineRule="atLeast"/>
              <w:ind w:left="400" w:right="0"/>
              <w:rPr>
                <w:rStyle w:val="divdocumenttopsectionleft-box"/>
                <w:rFonts w:ascii="Century Gothic" w:eastAsia="Century Gothic" w:hAnsi="Century Gothic" w:cs="Century Gothic"/>
                <w:i/>
                <w:iCs/>
                <w:color w:val="003D73"/>
                <w:sz w:val="34"/>
                <w:szCs w:val="34"/>
                <w:bdr w:val="none" w:sz="0" w:space="0" w:color="auto"/>
                <w:vertAlign w:val="baseline"/>
              </w:rPr>
            </w:pPr>
            <w:r>
              <w:rPr>
                <w:rStyle w:val="divdocumenttopsectionleft-box"/>
                <w:rFonts w:ascii="Century Gothic" w:eastAsia="Century Gothic" w:hAnsi="Century Gothic" w:cs="Century Gothic"/>
                <w:bdr w:val="none" w:sz="0" w:space="0" w:color="auto"/>
                <w:vertAlign w:val="baseline"/>
              </w:rPr>
              <w:t>Software Developer</w:t>
            </w:r>
          </w:p>
        </w:tc>
        <w:tc>
          <w:tcPr>
            <w:tcW w:w="6120" w:type="dxa"/>
            <w:noWrap w:val="0"/>
            <w:tcMar>
              <w:top w:w="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400" w:after="0" w:line="360" w:lineRule="atLeast"/>
              <w:ind w:left="400" w:right="400"/>
              <w:rPr>
                <w:rStyle w:val="divdocumenttopsectionright-box"/>
                <w:rFonts w:ascii="Century Gothic" w:eastAsia="Century Gothic" w:hAnsi="Century Gothic" w:cs="Century Gothic"/>
                <w:color w:val="343434"/>
                <w:spacing w:val="4"/>
                <w:sz w:val="22"/>
                <w:szCs w:val="22"/>
                <w:bdr w:val="none" w:sz="0" w:space="0" w:color="auto"/>
                <w:vertAlign w:val="baseline"/>
              </w:rPr>
            </w:pPr>
            <w:r>
              <w:rPr>
                <w:rStyle w:val="strong"/>
                <w:rFonts w:ascii="Century Gothic" w:eastAsia="Century Gothic" w:hAnsi="Century Gothic" w:cs="Century Gothic"/>
                <w:b/>
                <w:bCs/>
                <w:color w:val="343434"/>
                <w:spacing w:val="4"/>
                <w:sz w:val="22"/>
                <w:szCs w:val="22"/>
              </w:rPr>
              <w:t>KNOW THE DEVELOPER</w:t>
            </w:r>
          </w:p>
          <w:p>
            <w:pPr>
              <w:pStyle w:val="p"/>
              <w:spacing w:before="0" w:after="0" w:line="360" w:lineRule="atLeast"/>
              <w:ind w:left="400" w:right="400"/>
              <w:rPr>
                <w:rStyle w:val="divdocumenttopsectionright-box"/>
                <w:rFonts w:ascii="Century Gothic" w:eastAsia="Century Gothic" w:hAnsi="Century Gothic" w:cs="Century Gothic"/>
                <w:color w:val="343434"/>
                <w:spacing w:val="4"/>
                <w:sz w:val="22"/>
                <w:szCs w:val="22"/>
                <w:bdr w:val="none" w:sz="0" w:space="0" w:color="auto"/>
                <w:vertAlign w:val="baseline"/>
              </w:rPr>
            </w:pPr>
            <w:r>
              <w:rPr>
                <w:rStyle w:val="divdocumenttopsectionright-box"/>
                <w:rFonts w:ascii="Century Gothic" w:eastAsia="Century Gothic" w:hAnsi="Century Gothic" w:cs="Century Gothic"/>
                <w:color w:val="343434"/>
                <w:spacing w:val="4"/>
                <w:sz w:val="22"/>
                <w:szCs w:val="22"/>
                <w:bdr w:val="none" w:sz="0" w:space="0" w:color="auto"/>
                <w:vertAlign w:val="baseline"/>
              </w:rPr>
              <w:t>Bringing more than 3 years of experience in developing web frontend and backend services in a variety of domains and tech stacks. Strongly skilled in Vue.js, React Js, and Laravel, leading website design projects, including gathering user requirements, producing code, creating mockups and enhancing designs. Focused on creating clean, robust code with exceptional security. Achieves compatibility targets while meeting and exceeding customer demands. Experienced Developer, Excellent reputation for resolving problems and improving customer satisfaction.</w:t>
            </w:r>
          </w:p>
        </w:tc>
      </w:tr>
    </w:tbl>
    <w:p>
      <w:pPr>
        <w:rPr>
          <w:vanish/>
        </w:rPr>
      </w:pPr>
    </w:p>
    <w:tbl>
      <w:tblPr>
        <w:tblStyle w:val="parentContainerContainer"/>
        <w:tblW w:w="5000" w:type="pct"/>
        <w:tblCellSpacing w:w="0" w:type="dxa"/>
        <w:tblLayout w:type="fixed"/>
        <w:tblCellMar>
          <w:top w:w="0" w:type="dxa"/>
          <w:left w:w="0" w:type="dxa"/>
          <w:bottom w:w="0" w:type="dxa"/>
          <w:right w:w="0" w:type="dxa"/>
        </w:tblCellMar>
        <w:tblLook w:val="05E0"/>
      </w:tblPr>
      <w:tblGrid>
        <w:gridCol w:w="1224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12240" w:type="dxa"/>
            <w:tcMar>
              <w:top w:w="400" w:type="dxa"/>
              <w:left w:w="0" w:type="dxa"/>
              <w:bottom w:w="400" w:type="dxa"/>
              <w:right w:w="0" w:type="dxa"/>
            </w:tcMar>
            <w:vAlign w:val="bottom"/>
            <w:hideMark/>
          </w:tcPr>
          <w:p>
            <w:pPr>
              <w:pStyle w:val="parentContainerCellParagraph"/>
              <w:pBdr>
                <w:top w:val="none" w:sz="0" w:space="0" w:color="auto"/>
                <w:left w:val="none" w:sz="0" w:space="0" w:color="auto"/>
                <w:bottom w:val="none" w:sz="0" w:space="0" w:color="auto"/>
                <w:right w:val="none" w:sz="0" w:space="0" w:color="auto"/>
              </w:pBdr>
              <w:spacing w:line="360" w:lineRule="atLeast"/>
              <w:ind w:left="0" w:right="0"/>
              <w:rPr>
                <w:rStyle w:val="parentContainerCell"/>
                <w:rFonts w:ascii="Century Gothic" w:eastAsia="Century Gothic" w:hAnsi="Century Gothic" w:cs="Century Gothic"/>
                <w:color w:val="343434"/>
                <w:sz w:val="22"/>
                <w:szCs w:val="22"/>
                <w:bdr w:val="none" w:sz="0" w:space="0" w:color="auto"/>
                <w:vertAlign w:val="baseline"/>
              </w:rPr>
            </w:pPr>
          </w:p>
          <w:tbl>
            <w:tblPr>
              <w:tblStyle w:val="divdocumentparentContainer"/>
              <w:tblW w:w="0" w:type="auto"/>
              <w:tblCellSpacing w:w="0" w:type="dxa"/>
              <w:tblLayout w:type="fixed"/>
              <w:tblCellMar>
                <w:top w:w="0" w:type="dxa"/>
                <w:left w:w="0" w:type="dxa"/>
                <w:bottom w:w="0" w:type="dxa"/>
                <w:right w:w="0" w:type="dxa"/>
              </w:tblCellMar>
              <w:tblLook w:val="05E0"/>
            </w:tblPr>
            <w:tblGrid>
              <w:gridCol w:w="400"/>
              <w:gridCol w:w="3060"/>
              <w:gridCol w:w="560"/>
              <w:gridCol w:w="82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400" w:type="dxa"/>
                  <w:noWrap w:val="0"/>
                  <w:tcMar>
                    <w:top w:w="0" w:type="dxa"/>
                    <w:left w:w="0" w:type="dxa"/>
                    <w:bottom w:w="0" w:type="dxa"/>
                    <w:right w:w="0" w:type="dxa"/>
                  </w:tcMar>
                  <w:vAlign w:val="top"/>
                  <w:hideMark/>
                </w:tcPr>
                <w:p>
                  <w:pPr>
                    <w:rPr>
                      <w:rStyle w:val="parentContainerCell"/>
                      <w:rFonts w:ascii="Century Gothic" w:eastAsia="Century Gothic" w:hAnsi="Century Gothic" w:cs="Century Gothic"/>
                      <w:color w:val="343434"/>
                      <w:sz w:val="22"/>
                      <w:szCs w:val="22"/>
                      <w:bdr w:val="none" w:sz="0" w:space="0" w:color="auto"/>
                      <w:vertAlign w:val="baseline"/>
                    </w:rPr>
                  </w:pPr>
                </w:p>
              </w:tc>
              <w:tc>
                <w:tcPr>
                  <w:tcW w:w="3060" w:type="dxa"/>
                  <w:noWrap w:val="0"/>
                  <w:tcMar>
                    <w:top w:w="0" w:type="dxa"/>
                    <w:left w:w="0" w:type="dxa"/>
                    <w:bottom w:w="0" w:type="dxa"/>
                    <w:right w:w="0" w:type="dxa"/>
                  </w:tcMar>
                  <w:vAlign w:val="top"/>
                  <w:hideMark/>
                </w:tcPr>
                <w:p>
                  <w:pPr>
                    <w:pStyle w:val="divdocumentleft-boxsectionnth-child1sectiontitle"/>
                    <w:pBdr>
                      <w:top w:val="none" w:sz="0" w:space="0" w:color="auto"/>
                      <w:left w:val="none" w:sz="0" w:space="0" w:color="auto"/>
                      <w:bottom w:val="single" w:sz="8" w:space="3" w:color="D5D6D6"/>
                      <w:right w:val="none" w:sz="0" w:space="0" w:color="auto"/>
                    </w:pBdr>
                    <w:spacing w:before="0" w:after="200" w:line="320" w:lineRule="exact"/>
                    <w:ind w:left="0" w:right="0"/>
                    <w:jc w:val="left"/>
                    <w:rPr>
                      <w:rStyle w:val="divdocumentparentContainerleft-box"/>
                      <w:rFonts w:ascii="Century Gothic" w:eastAsia="Century Gothic" w:hAnsi="Century Gothic" w:cs="Century Gothic"/>
                      <w:b/>
                      <w:bCs/>
                      <w:color w:val="003D73"/>
                      <w:spacing w:val="0"/>
                      <w:sz w:val="32"/>
                      <w:szCs w:val="32"/>
                      <w:bdr w:val="none" w:sz="0" w:space="0" w:color="auto"/>
                      <w:vertAlign w:val="baseline"/>
                    </w:rPr>
                  </w:pPr>
                  <w:r>
                    <w:rPr>
                      <w:rStyle w:val="divdocumentparentContainerleft-box"/>
                      <w:rFonts w:ascii="Century Gothic" w:eastAsia="Century Gothic" w:hAnsi="Century Gothic" w:cs="Century Gothic"/>
                      <w:b/>
                      <w:bCs/>
                      <w:color w:val="003D73"/>
                      <w:spacing w:val="0"/>
                      <w:sz w:val="32"/>
                      <w:szCs w:val="32"/>
                      <w:bdr w:val="none" w:sz="0" w:space="0" w:color="auto"/>
                      <w:vertAlign w:val="baseline"/>
                    </w:rPr>
                    <w:t>Contact</w:t>
                  </w:r>
                </w:p>
                <w:p>
                  <w:pPr>
                    <w:pStyle w:val="divdocumenttxtBold"/>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Century Gothic" w:eastAsia="Century Gothic" w:hAnsi="Century Gothic" w:cs="Century Gothic"/>
                      <w:b/>
                      <w:bCs/>
                      <w:color w:val="343434"/>
                      <w:sz w:val="22"/>
                      <w:szCs w:val="22"/>
                      <w:bdr w:val="none" w:sz="0" w:space="0" w:color="auto"/>
                      <w:vertAlign w:val="baseline"/>
                    </w:rPr>
                  </w:pPr>
                  <w:r>
                    <w:rPr>
                      <w:rStyle w:val="span"/>
                      <w:rFonts w:ascii="Century Gothic" w:eastAsia="Century Gothic" w:hAnsi="Century Gothic" w:cs="Century Gothic"/>
                      <w:color w:val="343434"/>
                      <w:sz w:val="22"/>
                      <w:szCs w:val="22"/>
                    </w:rPr>
                    <w:t xml:space="preserve">Address </w:t>
                  </w:r>
                </w:p>
                <w:p>
                  <w:pPr>
                    <w:pStyle w:val="div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Century Gothic" w:eastAsia="Century Gothic" w:hAnsi="Century Gothic" w:cs="Century Gothic"/>
                      <w:color w:val="343434"/>
                      <w:sz w:val="22"/>
                      <w:szCs w:val="22"/>
                      <w:bdr w:val="none" w:sz="0" w:space="0" w:color="auto"/>
                      <w:vertAlign w:val="baseline"/>
                    </w:rPr>
                  </w:pPr>
                  <w:r>
                    <w:rPr>
                      <w:rStyle w:val="span"/>
                      <w:rFonts w:ascii="Century Gothic" w:eastAsia="Century Gothic" w:hAnsi="Century Gothic" w:cs="Century Gothic"/>
                      <w:color w:val="343434"/>
                      <w:sz w:val="22"/>
                      <w:szCs w:val="22"/>
                    </w:rPr>
                    <w:t>Lagos</w:t>
                  </w:r>
                  <w:r>
                    <w:rPr>
                      <w:rStyle w:val="span"/>
                      <w:rFonts w:ascii="Century Gothic" w:eastAsia="Century Gothic" w:hAnsi="Century Gothic" w:cs="Century Gothic"/>
                      <w:color w:val="343434"/>
                      <w:sz w:val="22"/>
                      <w:szCs w:val="22"/>
                    </w:rPr>
                    <w:t>,</w:t>
                  </w:r>
                  <w:r>
                    <w:rPr>
                      <w:rStyle w:val="divdocumentparentContainerleft-box"/>
                      <w:rFonts w:ascii="Century Gothic" w:eastAsia="Century Gothic" w:hAnsi="Century Gothic" w:cs="Century Gothic"/>
                      <w:color w:val="343434"/>
                      <w:sz w:val="22"/>
                      <w:szCs w:val="22"/>
                      <w:bdr w:val="none" w:sz="0" w:space="0" w:color="auto"/>
                      <w:vertAlign w:val="baseline"/>
                    </w:rPr>
                    <w:t xml:space="preserve"> </w:t>
                  </w:r>
                  <w:r>
                    <w:rPr>
                      <w:rStyle w:val="span"/>
                      <w:rFonts w:ascii="Century Gothic" w:eastAsia="Century Gothic" w:hAnsi="Century Gothic" w:cs="Century Gothic"/>
                      <w:color w:val="343434"/>
                      <w:sz w:val="22"/>
                      <w:szCs w:val="22"/>
                    </w:rPr>
                    <w:t>Lagos</w:t>
                  </w:r>
                  <w:r>
                    <w:rPr>
                      <w:rStyle w:val="span"/>
                      <w:rFonts w:ascii="Century Gothic" w:eastAsia="Century Gothic" w:hAnsi="Century Gothic" w:cs="Century Gothic"/>
                      <w:color w:val="343434"/>
                      <w:sz w:val="22"/>
                      <w:szCs w:val="22"/>
                    </w:rPr>
                    <w:t xml:space="preserve">, </w:t>
                  </w:r>
                  <w:r>
                    <w:rPr>
                      <w:rStyle w:val="span"/>
                      <w:rFonts w:ascii="Century Gothic" w:eastAsia="Century Gothic" w:hAnsi="Century Gothic" w:cs="Century Gothic"/>
                      <w:color w:val="343434"/>
                      <w:sz w:val="22"/>
                      <w:szCs w:val="22"/>
                    </w:rPr>
                    <w:t>110001</w:t>
                  </w:r>
                </w:p>
                <w:p>
                  <w:pPr>
                    <w:pStyle w:val="divdocumentmt5"/>
                    <w:pBdr>
                      <w:top w:val="none" w:sz="0" w:space="0" w:color="auto"/>
                      <w:left w:val="none" w:sz="0" w:space="0" w:color="auto"/>
                      <w:bottom w:val="none" w:sz="0" w:space="0" w:color="auto"/>
                      <w:right w:val="none" w:sz="0" w:space="0" w:color="auto"/>
                    </w:pBdr>
                    <w:spacing w:before="100" w:after="0" w:line="360" w:lineRule="atLeast"/>
                    <w:ind w:left="0" w:right="0"/>
                    <w:rPr>
                      <w:rStyle w:val="divdocumentparentContainerleft-box"/>
                      <w:rFonts w:ascii="Century Gothic" w:eastAsia="Century Gothic" w:hAnsi="Century Gothic" w:cs="Century Gothic"/>
                      <w:b/>
                      <w:bCs/>
                      <w:color w:val="343434"/>
                      <w:sz w:val="22"/>
                      <w:szCs w:val="22"/>
                      <w:bdr w:val="none" w:sz="0" w:space="0" w:color="auto"/>
                      <w:vertAlign w:val="baseline"/>
                    </w:rPr>
                  </w:pPr>
                  <w:r>
                    <w:rPr>
                      <w:rStyle w:val="span"/>
                      <w:rFonts w:ascii="Century Gothic" w:eastAsia="Century Gothic" w:hAnsi="Century Gothic" w:cs="Century Gothic"/>
                      <w:b/>
                      <w:bCs/>
                      <w:color w:val="343434"/>
                      <w:sz w:val="22"/>
                      <w:szCs w:val="22"/>
                    </w:rPr>
                    <w:t xml:space="preserve">Phone </w:t>
                  </w:r>
                </w:p>
                <w:p>
                  <w:pPr>
                    <w:pStyle w:val="div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Century Gothic" w:eastAsia="Century Gothic" w:hAnsi="Century Gothic" w:cs="Century Gothic"/>
                      <w:color w:val="343434"/>
                      <w:sz w:val="22"/>
                      <w:szCs w:val="22"/>
                      <w:bdr w:val="none" w:sz="0" w:space="0" w:color="auto"/>
                      <w:vertAlign w:val="baseline"/>
                    </w:rPr>
                  </w:pPr>
                  <w:r>
                    <w:rPr>
                      <w:rStyle w:val="span"/>
                      <w:rFonts w:ascii="Century Gothic" w:eastAsia="Century Gothic" w:hAnsi="Century Gothic" w:cs="Century Gothic"/>
                      <w:color w:val="343434"/>
                      <w:sz w:val="22"/>
                      <w:szCs w:val="22"/>
                    </w:rPr>
                    <w:t>081-607-23910</w:t>
                  </w:r>
                </w:p>
                <w:p>
                  <w:pPr>
                    <w:pStyle w:val="divdocumentmt5"/>
                    <w:pBdr>
                      <w:top w:val="none" w:sz="0" w:space="0" w:color="auto"/>
                      <w:left w:val="none" w:sz="0" w:space="0" w:color="auto"/>
                      <w:bottom w:val="none" w:sz="0" w:space="0" w:color="auto"/>
                      <w:right w:val="none" w:sz="0" w:space="0" w:color="auto"/>
                    </w:pBdr>
                    <w:spacing w:before="100" w:after="0" w:line="360" w:lineRule="atLeast"/>
                    <w:ind w:left="0" w:right="0"/>
                    <w:rPr>
                      <w:rStyle w:val="divdocumentparentContainerleft-box"/>
                      <w:rFonts w:ascii="Century Gothic" w:eastAsia="Century Gothic" w:hAnsi="Century Gothic" w:cs="Century Gothic"/>
                      <w:b/>
                      <w:bCs/>
                      <w:color w:val="343434"/>
                      <w:sz w:val="22"/>
                      <w:szCs w:val="22"/>
                      <w:bdr w:val="none" w:sz="0" w:space="0" w:color="auto"/>
                      <w:vertAlign w:val="baseline"/>
                    </w:rPr>
                  </w:pPr>
                  <w:r>
                    <w:rPr>
                      <w:rStyle w:val="span"/>
                      <w:rFonts w:ascii="Century Gothic" w:eastAsia="Century Gothic" w:hAnsi="Century Gothic" w:cs="Century Gothic"/>
                      <w:b/>
                      <w:bCs/>
                      <w:color w:val="343434"/>
                      <w:sz w:val="22"/>
                      <w:szCs w:val="22"/>
                    </w:rPr>
                    <w:t xml:space="preserve">E-mail </w:t>
                  </w:r>
                </w:p>
                <w:p>
                  <w:pPr>
                    <w:pStyle w:val="divdocumentword-break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Century Gothic" w:eastAsia="Century Gothic" w:hAnsi="Century Gothic" w:cs="Century Gothic"/>
                      <w:color w:val="343434"/>
                      <w:sz w:val="22"/>
                      <w:szCs w:val="22"/>
                      <w:bdr w:val="none" w:sz="0" w:space="0" w:color="auto"/>
                      <w:vertAlign w:val="baseline"/>
                    </w:rPr>
                  </w:pPr>
                  <w:r>
                    <w:rPr>
                      <w:rStyle w:val="span"/>
                      <w:rFonts w:ascii="Century Gothic" w:eastAsia="Century Gothic" w:hAnsi="Century Gothic" w:cs="Century Gothic"/>
                      <w:color w:val="343434"/>
                      <w:sz w:val="22"/>
                      <w:szCs w:val="22"/>
                    </w:rPr>
                    <w:t>successahon@gmail.com</w:t>
                  </w:r>
                </w:p>
                <w:p>
                  <w:pPr>
                    <w:pStyle w:val="divdocumenttxtBold"/>
                    <w:pBdr>
                      <w:top w:val="none" w:sz="0" w:space="0" w:color="auto"/>
                      <w:left w:val="none" w:sz="0" w:space="0" w:color="auto"/>
                      <w:bottom w:val="none" w:sz="0" w:space="0" w:color="auto"/>
                      <w:right w:val="none" w:sz="0" w:space="0" w:color="auto"/>
                    </w:pBdr>
                    <w:spacing w:before="100" w:after="0" w:line="360" w:lineRule="atLeast"/>
                    <w:ind w:left="0" w:right="0"/>
                    <w:rPr>
                      <w:rStyle w:val="divdocumentparentContainerleft-box"/>
                      <w:rFonts w:ascii="Century Gothic" w:eastAsia="Century Gothic" w:hAnsi="Century Gothic" w:cs="Century Gothic"/>
                      <w:b/>
                      <w:bCs/>
                      <w:color w:val="343434"/>
                      <w:sz w:val="22"/>
                      <w:szCs w:val="22"/>
                      <w:bdr w:val="none" w:sz="0" w:space="0" w:color="auto"/>
                      <w:vertAlign w:val="baseline"/>
                    </w:rPr>
                  </w:pPr>
                  <w:r>
                    <w:rPr>
                      <w:rStyle w:val="divdocumentparentContainerleft-box"/>
                      <w:rFonts w:ascii="Century Gothic" w:eastAsia="Century Gothic" w:hAnsi="Century Gothic" w:cs="Century Gothic"/>
                      <w:color w:val="343434"/>
                      <w:sz w:val="22"/>
                      <w:szCs w:val="22"/>
                      <w:bdr w:val="none" w:sz="0" w:space="0" w:color="auto"/>
                      <w:vertAlign w:val="baseline"/>
                    </w:rPr>
                    <w:t>Twitter</w:t>
                  </w:r>
                </w:p>
                <w:p>
                  <w:pPr>
                    <w:pStyle w:val="div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Century Gothic" w:eastAsia="Century Gothic" w:hAnsi="Century Gothic" w:cs="Century Gothic"/>
                      <w:color w:val="343434"/>
                      <w:sz w:val="22"/>
                      <w:szCs w:val="22"/>
                      <w:bdr w:val="none" w:sz="0" w:space="0" w:color="auto"/>
                      <w:vertAlign w:val="baseline"/>
                    </w:rPr>
                  </w:pPr>
                  <w:r>
                    <w:rPr>
                      <w:rStyle w:val="divdocumentparentContainerleft-box"/>
                      <w:rFonts w:ascii="Century Gothic" w:eastAsia="Century Gothic" w:hAnsi="Century Gothic" w:cs="Century Gothic"/>
                      <w:color w:val="343434"/>
                      <w:sz w:val="22"/>
                      <w:szCs w:val="22"/>
                      <w:bdr w:val="none" w:sz="0" w:space="0" w:color="auto"/>
                      <w:vertAlign w:val="baseline"/>
                    </w:rPr>
                    <w:t>https://twitter.com/a_sucsex</w:t>
                  </w:r>
                </w:p>
                <w:p>
                  <w:pPr>
                    <w:pStyle w:val="divdocumenttxtBold"/>
                    <w:pBdr>
                      <w:top w:val="none" w:sz="0" w:space="0" w:color="auto"/>
                      <w:left w:val="none" w:sz="0" w:space="0" w:color="auto"/>
                      <w:bottom w:val="none" w:sz="0" w:space="0" w:color="auto"/>
                      <w:right w:val="none" w:sz="0" w:space="0" w:color="auto"/>
                    </w:pBdr>
                    <w:spacing w:before="100" w:after="0" w:line="360" w:lineRule="atLeast"/>
                    <w:ind w:left="0" w:right="0"/>
                    <w:rPr>
                      <w:rStyle w:val="divdocumentparentContainerleft-box"/>
                      <w:rFonts w:ascii="Century Gothic" w:eastAsia="Century Gothic" w:hAnsi="Century Gothic" w:cs="Century Gothic"/>
                      <w:b/>
                      <w:bCs/>
                      <w:color w:val="343434"/>
                      <w:sz w:val="22"/>
                      <w:szCs w:val="22"/>
                      <w:bdr w:val="none" w:sz="0" w:space="0" w:color="auto"/>
                      <w:vertAlign w:val="baseline"/>
                    </w:rPr>
                  </w:pPr>
                  <w:r>
                    <w:rPr>
                      <w:rStyle w:val="divdocumentparentContainerleft-box"/>
                      <w:rFonts w:ascii="Century Gothic" w:eastAsia="Century Gothic" w:hAnsi="Century Gothic" w:cs="Century Gothic"/>
                      <w:color w:val="343434"/>
                      <w:sz w:val="22"/>
                      <w:szCs w:val="22"/>
                      <w:bdr w:val="none" w:sz="0" w:space="0" w:color="auto"/>
                      <w:vertAlign w:val="baseline"/>
                    </w:rPr>
                    <w:t>LinkedIn</w:t>
                  </w:r>
                </w:p>
                <w:p>
                  <w:pPr>
                    <w:pStyle w:val="div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Century Gothic" w:eastAsia="Century Gothic" w:hAnsi="Century Gothic" w:cs="Century Gothic"/>
                      <w:color w:val="343434"/>
                      <w:sz w:val="22"/>
                      <w:szCs w:val="22"/>
                      <w:bdr w:val="none" w:sz="0" w:space="0" w:color="auto"/>
                      <w:vertAlign w:val="baseline"/>
                    </w:rPr>
                  </w:pPr>
                  <w:r>
                    <w:rPr>
                      <w:rStyle w:val="divdocumentparentContainerleft-box"/>
                      <w:rFonts w:ascii="Century Gothic" w:eastAsia="Century Gothic" w:hAnsi="Century Gothic" w:cs="Century Gothic"/>
                      <w:color w:val="343434"/>
                      <w:sz w:val="22"/>
                      <w:szCs w:val="22"/>
                      <w:bdr w:val="none" w:sz="0" w:space="0" w:color="auto"/>
                      <w:vertAlign w:val="baseline"/>
                    </w:rPr>
                    <w:t>http://linkedin.com/in/success-ahon</w:t>
                  </w:r>
                </w:p>
                <w:p>
                  <w:pPr>
                    <w:pStyle w:val="divdocumenttxtBold"/>
                    <w:pBdr>
                      <w:top w:val="none" w:sz="0" w:space="0" w:color="auto"/>
                      <w:left w:val="none" w:sz="0" w:space="0" w:color="auto"/>
                      <w:bottom w:val="none" w:sz="0" w:space="0" w:color="auto"/>
                      <w:right w:val="none" w:sz="0" w:space="0" w:color="auto"/>
                    </w:pBdr>
                    <w:spacing w:before="100" w:after="0" w:line="360" w:lineRule="atLeast"/>
                    <w:ind w:left="0" w:right="0"/>
                    <w:rPr>
                      <w:rStyle w:val="divdocumentparentContainerleft-box"/>
                      <w:rFonts w:ascii="Century Gothic" w:eastAsia="Century Gothic" w:hAnsi="Century Gothic" w:cs="Century Gothic"/>
                      <w:b/>
                      <w:bCs/>
                      <w:color w:val="343434"/>
                      <w:sz w:val="22"/>
                      <w:szCs w:val="22"/>
                      <w:bdr w:val="none" w:sz="0" w:space="0" w:color="auto"/>
                      <w:vertAlign w:val="baseline"/>
                    </w:rPr>
                  </w:pPr>
                  <w:r>
                    <w:rPr>
                      <w:rStyle w:val="divdocumentparentContainerleft-box"/>
                      <w:rFonts w:ascii="Century Gothic" w:eastAsia="Century Gothic" w:hAnsi="Century Gothic" w:cs="Century Gothic"/>
                      <w:color w:val="343434"/>
                      <w:sz w:val="22"/>
                      <w:szCs w:val="22"/>
                      <w:bdr w:val="none" w:sz="0" w:space="0" w:color="auto"/>
                      <w:vertAlign w:val="baseline"/>
                    </w:rPr>
                    <w:t>WWW</w:t>
                  </w:r>
                </w:p>
                <w:p>
                  <w:pPr>
                    <w:pStyle w:val="div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parentContainerleft-box"/>
                      <w:rFonts w:ascii="Century Gothic" w:eastAsia="Century Gothic" w:hAnsi="Century Gothic" w:cs="Century Gothic"/>
                      <w:color w:val="343434"/>
                      <w:sz w:val="22"/>
                      <w:szCs w:val="22"/>
                      <w:bdr w:val="none" w:sz="0" w:space="0" w:color="auto"/>
                      <w:vertAlign w:val="baseline"/>
                    </w:rPr>
                  </w:pPr>
                  <w:r>
                    <w:rPr>
                      <w:rStyle w:val="divdocumentparentContainerleft-box"/>
                      <w:rFonts w:ascii="Century Gothic" w:eastAsia="Century Gothic" w:hAnsi="Century Gothic" w:cs="Century Gothic"/>
                      <w:color w:val="343434"/>
                      <w:sz w:val="22"/>
                      <w:szCs w:val="22"/>
                      <w:bdr w:val="none" w:sz="0" w:space="0" w:color="auto"/>
                      <w:vertAlign w:val="baseline"/>
                    </w:rPr>
                    <w:t>https://github.com/arudovwe</w:t>
                  </w:r>
                </w:p>
                <w:p>
                  <w:pPr>
                    <w:pStyle w:val="divdocumentleft-boxsectiontitle"/>
                    <w:pBdr>
                      <w:top w:val="none" w:sz="0" w:space="0" w:color="auto"/>
                      <w:left w:val="none" w:sz="0" w:space="0" w:color="auto"/>
                      <w:bottom w:val="single" w:sz="8" w:space="3" w:color="D5D6D6"/>
                      <w:right w:val="none" w:sz="0" w:space="0" w:color="auto"/>
                    </w:pBdr>
                    <w:spacing w:before="400" w:after="0" w:line="440" w:lineRule="atLeast"/>
                    <w:ind w:left="0" w:right="0"/>
                    <w:rPr>
                      <w:rStyle w:val="divdocumentparentContainerleft-box"/>
                      <w:rFonts w:ascii="Century Gothic" w:eastAsia="Century Gothic" w:hAnsi="Century Gothic" w:cs="Century Gothic"/>
                      <w:b/>
                      <w:bCs/>
                      <w:color w:val="003D73"/>
                      <w:spacing w:val="0"/>
                      <w:sz w:val="32"/>
                      <w:szCs w:val="32"/>
                      <w:bdr w:val="none" w:sz="0" w:space="0" w:color="auto"/>
                      <w:vertAlign w:val="baseline"/>
                    </w:rPr>
                  </w:pPr>
                  <w:r>
                    <w:rPr>
                      <w:rStyle w:val="divdocumentparentContainerleft-box"/>
                      <w:rFonts w:ascii="Century Gothic" w:eastAsia="Century Gothic" w:hAnsi="Century Gothic" w:cs="Century Gothic"/>
                      <w:b/>
                      <w:bCs/>
                      <w:color w:val="003D73"/>
                      <w:spacing w:val="0"/>
                      <w:sz w:val="32"/>
                      <w:szCs w:val="32"/>
                      <w:bdr w:val="none" w:sz="0" w:space="0" w:color="auto"/>
                      <w:vertAlign w:val="baseline"/>
                    </w:rPr>
                    <w:t>Skills</w:t>
                  </w:r>
                </w:p>
                <w:tbl>
                  <w:tblPr>
                    <w:tblStyle w:val="divdocumentdivfirstparagraphTable"/>
                    <w:tblW w:w="5000" w:type="pct"/>
                    <w:tblCellSpacing w:w="0" w:type="dxa"/>
                    <w:tblLayout w:type="fixed"/>
                    <w:tblCellMar>
                      <w:top w:w="0" w:type="dxa"/>
                      <w:left w:w="0" w:type="dxa"/>
                      <w:bottom w:w="0" w:type="dxa"/>
                      <w:right w:w="0" w:type="dxa"/>
                    </w:tblCellMar>
                    <w:tblLook w:val="05E0"/>
                  </w:tblPr>
                  <w:tblGrid>
                    <w:gridCol w:w="306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noWrap w:val="0"/>
                        <w:tcMar>
                          <w:top w:w="0" w:type="dxa"/>
                          <w:left w:w="0" w:type="dxa"/>
                          <w:bottom w:w="0" w:type="dxa"/>
                          <w:right w:w="0" w:type="dxa"/>
                        </w:tcMar>
                        <w:vAlign w:val="top"/>
                        <w:hideMark/>
                      </w:tcPr>
                      <w:p>
                        <w:pPr>
                          <w:pStyle w:val="documentcol-60nth-last-child1ratvtextp"/>
                          <w:spacing w:before="200" w:after="400" w:line="360" w:lineRule="atLeast"/>
                          <w:ind w:left="0" w:right="0"/>
                          <w:rPr>
                            <w:rStyle w:val="documentcol-60nth-last-child1"/>
                            <w:rFonts w:ascii="Century Gothic" w:eastAsia="Century Gothic" w:hAnsi="Century Gothic" w:cs="Century Gothic"/>
                            <w:color w:val="343434"/>
                            <w:sz w:val="22"/>
                            <w:szCs w:val="22"/>
                            <w:bdr w:val="none" w:sz="0" w:space="0" w:color="auto"/>
                            <w:vertAlign w:val="baseline"/>
                          </w:rPr>
                        </w:pPr>
                        <w:r>
                          <w:rPr>
                            <w:rStyle w:val="documentcol-60nth-last-child1"/>
                            <w:rFonts w:ascii="Century Gothic" w:eastAsia="Century Gothic" w:hAnsi="Century Gothic" w:cs="Century Gothic"/>
                            <w:color w:val="343434"/>
                            <w:sz w:val="22"/>
                            <w:szCs w:val="22"/>
                            <w:bdr w:val="none" w:sz="0" w:space="0" w:color="auto"/>
                            <w:vertAlign w:val="baseline"/>
                          </w:rPr>
                          <w:t>CSS proficiency</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sz w:val="22"/>
                            <w:szCs w:val="22"/>
                          </w:rPr>
                          <w:t>JavaScript programming</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Very 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sz w:val="22"/>
                            <w:szCs w:val="22"/>
                          </w:rPr>
                          <w:t>Concept development</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sz w:val="22"/>
                            <w:szCs w:val="22"/>
                          </w:rPr>
                          <w:t>Project Management</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5"/>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sz w:val="22"/>
                            <w:szCs w:val="22"/>
                          </w:rPr>
                          <w:t>HTML expertise</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4"/>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Very 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sz w:val="22"/>
                            <w:szCs w:val="22"/>
                          </w:rPr>
                          <w:t>Web development projects</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6"/>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Very 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sz w:val="22"/>
                            <w:szCs w:val="22"/>
                          </w:rPr>
                          <w:t>Technical Analysis</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7"/>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Very 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sz w:val="22"/>
                            <w:szCs w:val="22"/>
                          </w:rPr>
                          <w:t>Website optimization</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7"/>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Very 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ivdocumentpaddedline"/>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sz w:val="22"/>
                            <w:szCs w:val="22"/>
                          </w:rPr>
                          <w:t>Programming</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7"/>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Very Good</w:t>
                        </w:r>
                      </w:p>
                    </w:tc>
                  </w:tr>
                </w:tbl>
                <w:p>
                  <w:pPr>
                    <w:rPr>
                      <w:vanish/>
                    </w:rPr>
                  </w:pPr>
                </w:p>
                <w:tbl>
                  <w:tblPr>
                    <w:tblStyle w:val="divdocumentdivparagraph"/>
                    <w:tblW w:w="5000" w:type="pct"/>
                    <w:tblCellSpacing w:w="0" w:type="dxa"/>
                    <w:tblLayout w:type="fixed"/>
                    <w:tblCellMar>
                      <w:top w:w="0" w:type="dxa"/>
                      <w:left w:w="0" w:type="dxa"/>
                      <w:bottom w:w="0" w:type="dxa"/>
                      <w:right w:w="0" w:type="dxa"/>
                    </w:tblCellMar>
                    <w:tblLook w:val="05E0"/>
                  </w:tblPr>
                  <w:tblGrid>
                    <w:gridCol w:w="306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noWrap w:val="0"/>
                        <w:tcMar>
                          <w:top w:w="0" w:type="dxa"/>
                          <w:left w:w="0" w:type="dxa"/>
                          <w:bottom w:w="0" w:type="dxa"/>
                          <w:right w:w="0" w:type="dxa"/>
                        </w:tcMar>
                        <w:vAlign w:val="top"/>
                        <w:hideMark/>
                      </w:tcPr>
                      <w:p>
                        <w:pPr>
                          <w:pStyle w:val="documentcol-60nth-last-child1ratvtextp"/>
                          <w:spacing w:before="0" w:after="0" w:line="360" w:lineRule="atLeast"/>
                          <w:ind w:left="0" w:right="0"/>
                          <w:rPr>
                            <w:rStyle w:val="documentcol-60nth-last-child1"/>
                            <w:rFonts w:ascii="Century Gothic" w:eastAsia="Century Gothic" w:hAnsi="Century Gothic" w:cs="Century Gothic"/>
                            <w:color w:val="343434"/>
                            <w:sz w:val="22"/>
                            <w:szCs w:val="22"/>
                            <w:bdr w:val="none" w:sz="0" w:space="0" w:color="auto"/>
                            <w:vertAlign w:val="baseline"/>
                          </w:rPr>
                        </w:pPr>
                        <w:r>
                          <w:rPr>
                            <w:rStyle w:val="documentcol-60nth-last-child1"/>
                            <w:rFonts w:ascii="Century Gothic" w:eastAsia="Century Gothic" w:hAnsi="Century Gothic" w:cs="Century Gothic"/>
                            <w:color w:val="343434"/>
                            <w:sz w:val="22"/>
                            <w:szCs w:val="22"/>
                            <w:bdr w:val="none" w:sz="0" w:space="0" w:color="auto"/>
                            <w:vertAlign w:val="baseline"/>
                          </w:rPr>
                          <w:t>Problem-Solving</w:t>
                        </w:r>
                      </w:p>
                    </w:tc>
                  </w:tr>
                </w:tbl>
                <w:p>
                  <w:pPr>
                    <w:pStyle w:val="divdocumentleft-boxsectiontitle"/>
                    <w:pBdr>
                      <w:top w:val="none" w:sz="0" w:space="0" w:color="auto"/>
                      <w:left w:val="none" w:sz="0" w:space="0" w:color="auto"/>
                      <w:bottom w:val="single" w:sz="8" w:space="3" w:color="D5D6D6"/>
                      <w:right w:val="none" w:sz="0" w:space="0" w:color="auto"/>
                    </w:pBdr>
                    <w:spacing w:before="400" w:after="200" w:line="440" w:lineRule="atLeast"/>
                    <w:ind w:left="0" w:right="0"/>
                    <w:rPr>
                      <w:rStyle w:val="divdocumentparentContainerleft-box"/>
                      <w:rFonts w:ascii="Century Gothic" w:eastAsia="Century Gothic" w:hAnsi="Century Gothic" w:cs="Century Gothic"/>
                      <w:b/>
                      <w:bCs/>
                      <w:color w:val="003D73"/>
                      <w:spacing w:val="0"/>
                      <w:sz w:val="32"/>
                      <w:szCs w:val="32"/>
                      <w:bdr w:val="none" w:sz="0" w:space="0" w:color="auto"/>
                      <w:vertAlign w:val="baseline"/>
                    </w:rPr>
                  </w:pPr>
                  <w:r>
                    <w:rPr>
                      <w:rStyle w:val="divdocumentparentContainerleft-box"/>
                      <w:rFonts w:ascii="Century Gothic" w:eastAsia="Century Gothic" w:hAnsi="Century Gothic" w:cs="Century Gothic"/>
                      <w:b/>
                      <w:bCs/>
                      <w:color w:val="003D73"/>
                      <w:spacing w:val="0"/>
                      <w:sz w:val="32"/>
                      <w:szCs w:val="32"/>
                      <w:bdr w:val="none" w:sz="0" w:space="0" w:color="auto"/>
                      <w:vertAlign w:val="baseline"/>
                    </w:rPr>
                    <w:t>Software</w:t>
                  </w:r>
                </w:p>
                <w:tbl>
                  <w:tblPr>
                    <w:tblStyle w:val="divdocumentdivfirstparagraphTable"/>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rPr>
                          <w:t>PHP</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7"/>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Very 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rPr>
                          <w:t>Javascript</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7"/>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Very 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rPr>
                          <w:t>Css</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0"/>
                                      </pic:cNvPicPr>
                                    </pic:nvPicPr>
                                    <pic:blipFill>
                                      <a:blip xmlns:r="http://schemas.openxmlformats.org/officeDocument/2006/relationships" r:embed="rId8"/>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Very 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rPr>
                          <w:t>Laravel</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0"/>
                                      </pic:cNvPicPr>
                                    </pic:nvPicPr>
                                    <pic:blipFill>
                                      <a:blip xmlns:r="http://schemas.openxmlformats.org/officeDocument/2006/relationships" r:embed="rId9"/>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Very 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rPr>
                          <w:t>Vue Js</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2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0"/>
                                      </pic:cNvPicPr>
                                    </pic:nvPicPr>
                                    <pic:blipFill>
                                      <a:blip xmlns:r="http://schemas.openxmlformats.org/officeDocument/2006/relationships" r:embed="rId9"/>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Very 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rPr>
                          <w:t>React Js</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2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0"/>
                                      </pic:cNvPicPr>
                                    </pic:nvPicPr>
                                    <pic:blipFill>
                                      <a:blip xmlns:r="http://schemas.openxmlformats.org/officeDocument/2006/relationships" r:embed="rId10"/>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rPr>
                          <w:t>Github</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2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0"/>
                                      </pic:cNvPicPr>
                                    </pic:nvPicPr>
                                    <pic:blipFill>
                                      <a:blip xmlns:r="http://schemas.openxmlformats.org/officeDocument/2006/relationships" r:embed="rId10"/>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rPr>
                          <w:t>Html</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3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0"/>
                                      </pic:cNvPicPr>
                                    </pic:nvPicPr>
                                    <pic:blipFill>
                                      <a:blip xmlns:r="http://schemas.openxmlformats.org/officeDocument/2006/relationships" r:embed="rId11"/>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Excellent</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rPr>
                          <w:t>Mysqli</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3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0"/>
                                      </pic:cNvPicPr>
                                    </pic:nvPicPr>
                                    <pic:blipFill>
                                      <a:blip xmlns:r="http://schemas.openxmlformats.org/officeDocument/2006/relationships" r:embed="rId10"/>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Good</w:t>
                        </w:r>
                      </w:p>
                    </w:tc>
                  </w:tr>
                </w:tbl>
                <w:p>
                  <w:pPr>
                    <w:pStyle w:val="divdocumentleft-boxsectiontitle"/>
                    <w:pBdr>
                      <w:top w:val="none" w:sz="0" w:space="0" w:color="auto"/>
                      <w:left w:val="none" w:sz="0" w:space="0" w:color="auto"/>
                      <w:bottom w:val="single" w:sz="8" w:space="3" w:color="D5D6D6"/>
                      <w:right w:val="none" w:sz="0" w:space="0" w:color="auto"/>
                    </w:pBdr>
                    <w:spacing w:before="400" w:after="200" w:line="440" w:lineRule="atLeast"/>
                    <w:ind w:left="0" w:right="0"/>
                    <w:rPr>
                      <w:rStyle w:val="divdocumentparentContainerleft-box"/>
                      <w:rFonts w:ascii="Century Gothic" w:eastAsia="Century Gothic" w:hAnsi="Century Gothic" w:cs="Century Gothic"/>
                      <w:b/>
                      <w:bCs/>
                      <w:color w:val="003D73"/>
                      <w:spacing w:val="0"/>
                      <w:sz w:val="32"/>
                      <w:szCs w:val="32"/>
                      <w:bdr w:val="none" w:sz="0" w:space="0" w:color="auto"/>
                      <w:vertAlign w:val="baseline"/>
                    </w:rPr>
                  </w:pPr>
                  <w:r>
                    <w:rPr>
                      <w:rStyle w:val="divdocumentparentContainerleft-box"/>
                      <w:rFonts w:ascii="Century Gothic" w:eastAsia="Century Gothic" w:hAnsi="Century Gothic" w:cs="Century Gothic"/>
                      <w:b/>
                      <w:bCs/>
                      <w:color w:val="003D73"/>
                      <w:spacing w:val="0"/>
                      <w:sz w:val="32"/>
                      <w:szCs w:val="32"/>
                      <w:bdr w:val="none" w:sz="0" w:space="0" w:color="auto"/>
                      <w:vertAlign w:val="baseline"/>
                    </w:rPr>
                    <w:t>Languages</w:t>
                  </w:r>
                </w:p>
                <w:tbl>
                  <w:tblPr>
                    <w:tblStyle w:val="divdocumentdivfirstparagraphTable"/>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rPr>
                          <w:t>PHP</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3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0"/>
                                      </pic:cNvPicPr>
                                    </pic:nvPicPr>
                                    <pic:blipFill>
                                      <a:blip xmlns:r="http://schemas.openxmlformats.org/officeDocument/2006/relationships" r:embed="rId12"/>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40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Good</w:t>
                        </w:r>
                      </w:p>
                    </w:tc>
                  </w:tr>
                </w:tbl>
                <w:p>
                  <w:pPr>
                    <w:rPr>
                      <w:vanish/>
                    </w:rPr>
                  </w:pPr>
                </w:p>
                <w:tbl>
                  <w:tblPr>
                    <w:tblStyle w:val="divdocumentdivparagraph"/>
                    <w:tblW w:w="0" w:type="auto"/>
                    <w:tblCellSpacing w:w="0" w:type="dxa"/>
                    <w:tblLayout w:type="fixed"/>
                    <w:tblCellMar>
                      <w:top w:w="0" w:type="dxa"/>
                      <w:left w:w="0" w:type="dxa"/>
                      <w:bottom w:w="0" w:type="dxa"/>
                      <w:right w:w="0" w:type="dxa"/>
                    </w:tblCellMar>
                    <w:tblLook w:val="05E0"/>
                  </w:tblPr>
                  <w:tblGrid>
                    <w:gridCol w:w="1530"/>
                    <w:gridCol w:w="15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line="360" w:lineRule="atLeast"/>
                          <w:ind w:left="0" w:right="0"/>
                          <w:rPr>
                            <w:rStyle w:val="documentcol-60"/>
                            <w:rFonts w:ascii="Century Gothic" w:eastAsia="Century Gothic" w:hAnsi="Century Gothic" w:cs="Century Gothic"/>
                            <w:color w:val="343434"/>
                            <w:sz w:val="22"/>
                            <w:szCs w:val="22"/>
                            <w:bdr w:val="none" w:sz="0" w:space="0" w:color="auto"/>
                            <w:vertAlign w:val="baseline"/>
                          </w:rPr>
                        </w:pPr>
                        <w:r>
                          <w:rPr>
                            <w:rStyle w:val="documentratvtextp"/>
                            <w:rFonts w:ascii="Century Gothic" w:eastAsia="Century Gothic" w:hAnsi="Century Gothic" w:cs="Century Gothic"/>
                            <w:color w:val="343434"/>
                          </w:rPr>
                          <w:t>Javascript</w:t>
                        </w:r>
                      </w:p>
                    </w:tc>
                    <w:tc>
                      <w:tcPr>
                        <w:tcW w:w="1530" w:type="dxa"/>
                        <w:noWrap w:val="0"/>
                        <w:tcMar>
                          <w:top w:w="0" w:type="dxa"/>
                          <w:left w:w="0" w:type="dxa"/>
                          <w:bottom w:w="0" w:type="dxa"/>
                          <w:right w:w="0" w:type="dxa"/>
                        </w:tcMar>
                        <w:vAlign w:val="top"/>
                        <w:hideMark/>
                      </w:tcPr>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40"/>
                            <w:rFonts w:ascii="Century Gothic" w:eastAsia="Century Gothic" w:hAnsi="Century Gothic" w:cs="Century Gothic"/>
                            <w:strike w:val="0"/>
                            <w:color w:val="343434"/>
                            <w:u w:val="none"/>
                            <w:bdr w:val="none" w:sz="0" w:space="0" w:color="auto"/>
                            <w:vertAlign w:val="baseline"/>
                          </w:rPr>
                          <w:drawing>
                            <wp:inline>
                              <wp:extent cx="7750773" cy="140232"/>
                              <wp:docPr id="10003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0"/>
                                      </pic:cNvPicPr>
                                    </pic:nvPicPr>
                                    <pic:blipFill>
                                      <a:blip xmlns:r="http://schemas.openxmlformats.org/officeDocument/2006/relationships" r:embed="rId13"/>
                                      <a:stretch>
                                        <a:fillRect/>
                                      </a:stretch>
                                    </pic:blipFill>
                                    <pic:spPr>
                                      <a:xfrm>
                                        <a:off x="0" y="0"/>
                                        <a:ext cx="7750773" cy="140232"/>
                                      </a:xfrm>
                                      <a:prstGeom prst="rect">
                                        <a:avLst/>
                                      </a:prstGeom>
                                    </pic:spPr>
                                  </pic:pic>
                                </a:graphicData>
                              </a:graphic>
                            </wp:inline>
                          </w:drawing>
                        </w:r>
                      </w:p>
                      <w:p>
                        <w:pPr>
                          <w:pStyle w:val="documentcol-containerany"/>
                          <w:pBdr>
                            <w:top w:val="none" w:sz="0" w:space="0" w:color="auto"/>
                            <w:left w:val="none" w:sz="0" w:space="0" w:color="auto"/>
                            <w:bottom w:val="none" w:sz="0" w:space="0" w:color="auto"/>
                            <w:right w:val="none" w:sz="0" w:space="0" w:color="auto"/>
                          </w:pBdr>
                          <w:spacing w:before="0" w:after="0" w:line="320" w:lineRule="atLeast"/>
                          <w:ind w:left="0" w:right="0"/>
                          <w:jc w:val="right"/>
                          <w:rPr>
                            <w:rStyle w:val="documentcol-40"/>
                            <w:rFonts w:ascii="Century Gothic" w:eastAsia="Century Gothic" w:hAnsi="Century Gothic" w:cs="Century Gothic"/>
                            <w:color w:val="343434"/>
                            <w:sz w:val="22"/>
                            <w:szCs w:val="22"/>
                            <w:bdr w:val="none" w:sz="0" w:space="0" w:color="auto"/>
                            <w:vertAlign w:val="baseline"/>
                          </w:rPr>
                        </w:pPr>
                        <w:r>
                          <w:rPr>
                            <w:rStyle w:val="documentcol-containeranyCharacter"/>
                            <w:rFonts w:ascii="Century Gothic" w:eastAsia="Century Gothic" w:hAnsi="Century Gothic" w:cs="Century Gothic"/>
                            <w:color w:val="343434"/>
                          </w:rPr>
                          <w:t>Very Good</w:t>
                        </w:r>
                      </w:p>
                    </w:tc>
                  </w:tr>
                </w:tbl>
                <w:p>
                  <w:pPr>
                    <w:rPr>
                      <w:rStyle w:val="divdocumentparentContainerleft-box"/>
                      <w:rFonts w:ascii="Century Gothic" w:eastAsia="Century Gothic" w:hAnsi="Century Gothic" w:cs="Century Gothic"/>
                      <w:b/>
                      <w:bCs/>
                      <w:color w:val="003D73"/>
                      <w:spacing w:val="0"/>
                      <w:sz w:val="32"/>
                      <w:szCs w:val="32"/>
                      <w:bdr w:val="none" w:sz="0" w:space="0" w:color="auto"/>
                      <w:vertAlign w:val="baseline"/>
                    </w:rPr>
                  </w:pPr>
                </w:p>
              </w:tc>
              <w:tc>
                <w:tcPr>
                  <w:tcW w:w="560" w:type="dxa"/>
                  <w:noWrap w:val="0"/>
                  <w:tcMar>
                    <w:top w:w="0" w:type="dxa"/>
                    <w:left w:w="0" w:type="dxa"/>
                    <w:bottom w:w="0" w:type="dxa"/>
                    <w:right w:w="0" w:type="dxa"/>
                  </w:tcMar>
                  <w:vAlign w:val="top"/>
                  <w:hideMark/>
                </w:tcPr>
                <w:p>
                  <w:pPr>
                    <w:pStyle w:val="divpadding-boxParagraph"/>
                    <w:pBdr>
                      <w:top w:val="none" w:sz="0" w:space="0" w:color="auto"/>
                      <w:left w:val="none" w:sz="0" w:space="0" w:color="auto"/>
                      <w:bottom w:val="none" w:sz="0" w:space="0" w:color="auto"/>
                      <w:right w:val="none" w:sz="0" w:space="0" w:color="auto"/>
                    </w:pBdr>
                    <w:spacing w:line="360" w:lineRule="atLeast"/>
                    <w:ind w:left="0" w:right="0"/>
                    <w:rPr>
                      <w:rStyle w:val="divpadding-box"/>
                      <w:rFonts w:ascii="Century Gothic" w:eastAsia="Century Gothic" w:hAnsi="Century Gothic" w:cs="Century Gothic"/>
                      <w:color w:val="343434"/>
                      <w:sz w:val="22"/>
                      <w:szCs w:val="22"/>
                      <w:bdr w:val="none" w:sz="0" w:space="0" w:color="auto"/>
                      <w:vertAlign w:val="baseline"/>
                    </w:rPr>
                  </w:pPr>
                </w:p>
              </w:tc>
              <w:tc>
                <w:tcPr>
                  <w:tcW w:w="8220" w:type="dxa"/>
                  <w:tcBorders>
                    <w:left w:val="single" w:sz="8" w:space="0" w:color="D5D6D6"/>
                  </w:tcBorders>
                  <w:noWrap w:val="0"/>
                  <w:tcMar>
                    <w:top w:w="0" w:type="dxa"/>
                    <w:left w:w="10" w:type="dxa"/>
                    <w:bottom w:w="400" w:type="dxa"/>
                    <w:right w:w="0" w:type="dxa"/>
                  </w:tcMar>
                  <w:vAlign w:val="top"/>
                  <w:hideMark/>
                </w:tcPr>
                <w:p>
                  <w:pPr>
                    <w:pStyle w:val="divdocumentparentContainerright-boxsectionexperienceheading"/>
                    <w:pBdr>
                      <w:top w:val="none" w:sz="0" w:space="0" w:color="auto"/>
                      <w:left w:val="none" w:sz="0" w:space="0" w:color="auto"/>
                      <w:bottom w:val="single" w:sz="8" w:space="3" w:color="D5D6D6"/>
                      <w:right w:val="none" w:sz="0" w:space="0" w:color="auto"/>
                    </w:pBdr>
                    <w:spacing w:before="0" w:after="200" w:line="320" w:lineRule="exact"/>
                    <w:ind w:left="460" w:right="400"/>
                    <w:rPr>
                      <w:rStyle w:val="divdocumentparentContainerright-box"/>
                      <w:rFonts w:ascii="Century Gothic" w:eastAsia="Century Gothic" w:hAnsi="Century Gothic" w:cs="Century Gothic"/>
                      <w:b/>
                      <w:bCs/>
                      <w:color w:val="343434"/>
                      <w:spacing w:val="0"/>
                      <w:sz w:val="22"/>
                      <w:szCs w:val="22"/>
                      <w:bdr w:val="none" w:sz="0" w:space="0" w:color="auto"/>
                      <w:vertAlign w:val="baseline"/>
                    </w:rPr>
                  </w:pPr>
                  <w:r>
                    <w:rPr>
                      <w:rStyle w:val="divdocumentright-boxsectiontitle"/>
                      <w:rFonts w:ascii="Century Gothic" w:eastAsia="Century Gothic" w:hAnsi="Century Gothic" w:cs="Century Gothic"/>
                      <w:b/>
                      <w:bCs/>
                      <w:color w:val="003D73"/>
                      <w:spacing w:val="0"/>
                      <w:sz w:val="32"/>
                      <w:szCs w:val="32"/>
                    </w:rPr>
                    <w:t>Work History</w:t>
                  </w:r>
                  <w:r>
                    <w:rPr>
                      <w:rStyle w:val="divdocumentparentContainerright-box"/>
                      <w:rFonts w:ascii="Century Gothic" w:eastAsia="Century Gothic" w:hAnsi="Century Gothic" w:cs="Century Gothic"/>
                      <w:b/>
                      <w:bCs/>
                      <w:strike w:val="0"/>
                      <w:color w:val="343434"/>
                      <w:spacing w:val="0"/>
                      <w:sz w:val="22"/>
                      <w:szCs w:val="22"/>
                      <w:u w:val="none"/>
                      <w:bdr w:val="none" w:sz="0" w:space="0" w:color="auto"/>
                      <w:vertAlign w:val="baseline"/>
                    </w:rPr>
                    <w:drawing>
                      <wp:anchor simplePos="0" relativeHeight="251658240" behindDoc="0" locked="0" layoutInCell="1" allowOverlap="1">
                        <wp:simplePos x="0" y="0"/>
                        <wp:positionH relativeFrom="column">
                          <wp:posOffset>-114300</wp:posOffset>
                        </wp:positionH>
                        <wp:positionV relativeFrom="paragraph">
                          <wp:posOffset>0</wp:posOffset>
                        </wp:positionV>
                        <wp:extent cx="305044" cy="305220"/>
                        <wp:wrapNone/>
                        <wp:docPr id="10003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0"/>
                                </pic:cNvPicPr>
                              </pic:nvPicPr>
                              <pic:blipFill>
                                <a:blip xmlns:r="http://schemas.openxmlformats.org/officeDocument/2006/relationships" r:embed="rId14"/>
                                <a:stretch>
                                  <a:fillRect/>
                                </a:stretch>
                              </pic:blipFill>
                              <pic:spPr>
                                <a:xfrm>
                                  <a:off x="0" y="0"/>
                                  <a:ext cx="305044" cy="305220"/>
                                </a:xfrm>
                                <a:prstGeom prst="rect">
                                  <a:avLst/>
                                </a:prstGeom>
                              </pic:spPr>
                            </pic:pic>
                          </a:graphicData>
                        </a:graphic>
                      </wp:anchor>
                    </w:drawing>
                  </w:r>
                </w:p>
                <w:tbl>
                  <w:tblPr>
                    <w:tblStyle w:val="divdocumentright-boxexperienceparagraph"/>
                    <w:tblCellSpacing w:w="0" w:type="dxa"/>
                    <w:tblLayout w:type="fixed"/>
                    <w:tblCellMar>
                      <w:top w:w="0" w:type="dxa"/>
                      <w:left w:w="0" w:type="dxa"/>
                      <w:bottom w:w="0" w:type="dxa"/>
                      <w:right w:w="0" w:type="dxa"/>
                    </w:tblCellMar>
                    <w:tblLook w:val="05E0"/>
                  </w:tblPr>
                  <w:tblGrid>
                    <w:gridCol w:w="460"/>
                    <w:gridCol w:w="1300"/>
                    <w:gridCol w:w="520"/>
                    <w:gridCol w:w="5920"/>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0" w:type="dxa"/>
                          <w:left w:w="0" w:type="dxa"/>
                          <w:bottom w:w="0" w:type="dxa"/>
                          <w:right w:w="0" w:type="dxa"/>
                        </w:tcMar>
                        <w:vAlign w:val="bottom"/>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2021-03</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Current</w:t>
                        </w:r>
                      </w:p>
                    </w:tc>
                    <w:tc>
                      <w:tcPr>
                        <w:tcW w:w="520" w:type="dxa"/>
                        <w:tcMar>
                          <w:top w:w="0" w:type="dxa"/>
                          <w:left w:w="0" w:type="dxa"/>
                          <w:bottom w:w="0" w:type="dxa"/>
                          <w:right w:w="0" w:type="dxa"/>
                        </w:tcMar>
                        <w:vAlign w:val="bottom"/>
                        <w:hideMark/>
                      </w:tcPr>
                      <w:p>
                        <w:pPr>
                          <w:pStyle w:val="divdocumentright-box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920" w:type="dxa"/>
                        <w:tcMar>
                          <w:top w:w="0" w:type="dxa"/>
                          <w:left w:w="0" w:type="dxa"/>
                          <w:bottom w:w="0" w:type="dxa"/>
                          <w:right w:w="0" w:type="dxa"/>
                        </w:tcMar>
                        <w:vAlign w:val="top"/>
                        <w:hideMark/>
                      </w:tcPr>
                      <w:p>
                        <w:pPr>
                          <w:pStyle w:val="divdocumentparentContainerright-boxsectionexperiencesinglecolumnpaddedline"/>
                          <w:spacing w:before="0" w:after="0" w:line="360" w:lineRule="atLeast"/>
                          <w:ind w:left="0" w:right="4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txtBoldCharacter"/>
                            <w:rFonts w:ascii="Century Gothic" w:eastAsia="Century Gothic" w:hAnsi="Century Gothic" w:cs="Century Gothic"/>
                            <w:color w:val="343434"/>
                            <w:spacing w:val="4"/>
                            <w:sz w:val="28"/>
                            <w:szCs w:val="28"/>
                          </w:rPr>
                          <w:t>Full Stack Developer</w:t>
                        </w:r>
                      </w:p>
                      <w:p>
                        <w:pPr>
                          <w:pStyle w:val="divdocumentparentContainerright-boxsectionexperiencesinglecolumnpaddedline"/>
                          <w:spacing w:before="60" w:after="60" w:line="360" w:lineRule="atLeast"/>
                          <w:ind w:left="0" w:right="4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Karisoft</w:t>
                        </w:r>
                        <w:r>
                          <w:rPr>
                            <w:rStyle w:val="spa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Lagos</w:t>
                        </w:r>
                        <w:r>
                          <w:rPr>
                            <w:rStyle w:val="spa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Lagos</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Languages usedNode JS, Javascript (React Js),Postgres Db, Heroku</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Consulted with engineering team members to determine system loads and develop improvement plans.</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Managed development milestones from initial steps through final delivery.</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Contributed ideas and suggestions in team meetings and delivered updates on deadlines, designs and enhancements.</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Reviewed code, debugged problems and corrected issues.</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Adjusted design parameters to boost performance and incorporate new features.</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Inspected equipment, assessed functionality and optimized controls.</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Delivered performance-driven and user-centric websites that met all business requirements.</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Orchestrated efficient large-scale software deployments.</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Discussed project progress with customers, collected feedback on different stages and directly addressed concerns.</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Coordinated with other engineers to evaluate and improve software and hardware interfaces.</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Completed full redesigns of existing websites to improve navigation, enhance visuals and strengthen search engine rankings.</w:t>
                        </w:r>
                      </w:p>
                      <w:p>
                        <w:pPr>
                          <w:pStyle w:val="divdocumentli"/>
                          <w:numPr>
                            <w:ilvl w:val="0"/>
                            <w:numId w:val="1"/>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Employed coding practices based on commonly accepted standards to establish site layout and user interface.</w:t>
                        </w:r>
                      </w:p>
                    </w:tc>
                  </w:tr>
                </w:tbl>
                <w:p>
                  <w:pPr>
                    <w:rPr>
                      <w:vanish/>
                    </w:rPr>
                  </w:pPr>
                </w:p>
                <w:tbl>
                  <w:tblPr>
                    <w:tblStyle w:val="divdocumentright-boxexperienceparagraph"/>
                    <w:tblCellSpacing w:w="0" w:type="dxa"/>
                    <w:tblLayout w:type="fixed"/>
                    <w:tblCellMar>
                      <w:top w:w="0" w:type="dxa"/>
                      <w:left w:w="0" w:type="dxa"/>
                      <w:bottom w:w="0" w:type="dxa"/>
                      <w:right w:w="0" w:type="dxa"/>
                    </w:tblCellMar>
                    <w:tblLook w:val="05E0"/>
                  </w:tblPr>
                  <w:tblGrid>
                    <w:gridCol w:w="460"/>
                    <w:gridCol w:w="1300"/>
                    <w:gridCol w:w="520"/>
                    <w:gridCol w:w="5920"/>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2020-10</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2021-03</w:t>
                        </w:r>
                      </w:p>
                    </w:tc>
                    <w:tc>
                      <w:tcPr>
                        <w:tcW w:w="520" w:type="dxa"/>
                        <w:tcMar>
                          <w:top w:w="400" w:type="dxa"/>
                          <w:left w:w="0" w:type="dxa"/>
                          <w:bottom w:w="0" w:type="dxa"/>
                          <w:right w:w="0" w:type="dxa"/>
                        </w:tcMar>
                        <w:vAlign w:val="bottom"/>
                        <w:hideMark/>
                      </w:tcPr>
                      <w:p>
                        <w:pPr>
                          <w:pStyle w:val="divdocumentright-box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920" w:type="dxa"/>
                        <w:tcMar>
                          <w:top w:w="400" w:type="dxa"/>
                          <w:left w:w="0" w:type="dxa"/>
                          <w:bottom w:w="0" w:type="dxa"/>
                          <w:right w:w="0" w:type="dxa"/>
                        </w:tcMar>
                        <w:vAlign w:val="top"/>
                        <w:hideMark/>
                      </w:tcPr>
                      <w:p>
                        <w:pPr>
                          <w:pStyle w:val="divdocumentparentContainerright-boxsectionexperiencesinglecolumnpaddedline"/>
                          <w:spacing w:before="0" w:after="0" w:line="360" w:lineRule="atLeast"/>
                          <w:ind w:left="0" w:right="4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txtBoldCharacter"/>
                            <w:rFonts w:ascii="Century Gothic" w:eastAsia="Century Gothic" w:hAnsi="Century Gothic" w:cs="Century Gothic"/>
                            <w:color w:val="343434"/>
                            <w:spacing w:val="4"/>
                            <w:sz w:val="28"/>
                            <w:szCs w:val="28"/>
                          </w:rPr>
                          <w:t>Backend Developer</w:t>
                        </w:r>
                      </w:p>
                      <w:p>
                        <w:pPr>
                          <w:pStyle w:val="divdocumentparentContainerright-boxsectionexperiencesinglecolumnpaddedline"/>
                          <w:spacing w:before="60" w:after="60" w:line="360" w:lineRule="atLeast"/>
                          <w:ind w:left="0" w:right="4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Coeur Consulting</w:t>
                        </w:r>
                        <w:r>
                          <w:rPr>
                            <w:rStyle w:val="spa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Lagos</w:t>
                        </w:r>
                        <w:r>
                          <w:rPr>
                            <w:rStyle w:val="spa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Lagos</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Languages used PHP(Laravel), Javascript (Vue Js), Mysql DB, Heroku</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Planned website development, converting mockups into usable web presence with HTML, JavaScript, AJAX and JSON coding.</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Embedded media into sites using reliable, streamlined protocols and technologies.</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Collaborated with graphic design personnel to integrate images as basic site components.</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Validated personal coding and third-party code to verify compliance with internal standards and technical requirements.</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Generated web hosting presence to accommodate specified needs, uploading and maintaining files on account.</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Developed functional digital design concepts across various platforms to strengthen company brand and identity.</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Assisted web presence planning, implementing changes and integrating requested elements to streamline business operations.</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Applied latest emerging technology, software and project application trends to update and maintain site applicability.</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Multi-tasked across multiple functions and roles to generate project results and meet deadlines and organisational expectations.</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Adhered to SEO best practices while designing sites and public-facing online deliverables.</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Provided ongoing efficiency and security maintenance and patching on website interface to maintain viability after launch.</w:t>
                        </w:r>
                      </w:p>
                      <w:p>
                        <w:pPr>
                          <w:pStyle w:val="divdocumentli"/>
                          <w:numPr>
                            <w:ilvl w:val="0"/>
                            <w:numId w:val="2"/>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Pulled from PHP, SQL, JavaScript and other back-end library knowledge to bolster programming resources.</w:t>
                        </w:r>
                      </w:p>
                    </w:tc>
                  </w:tr>
                </w:tbl>
                <w:p>
                  <w:pPr>
                    <w:rPr>
                      <w:vanish/>
                    </w:rPr>
                  </w:pPr>
                </w:p>
                <w:tbl>
                  <w:tblPr>
                    <w:tblStyle w:val="divdocumentright-boxexperienceparagraph"/>
                    <w:tblCellSpacing w:w="0" w:type="dxa"/>
                    <w:tblLayout w:type="fixed"/>
                    <w:tblCellMar>
                      <w:top w:w="0" w:type="dxa"/>
                      <w:left w:w="0" w:type="dxa"/>
                      <w:bottom w:w="0" w:type="dxa"/>
                      <w:right w:w="0" w:type="dxa"/>
                    </w:tblCellMar>
                    <w:tblLook w:val="05E0"/>
                  </w:tblPr>
                  <w:tblGrid>
                    <w:gridCol w:w="460"/>
                    <w:gridCol w:w="1300"/>
                    <w:gridCol w:w="520"/>
                    <w:gridCol w:w="5920"/>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2019-04</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2020-09</w:t>
                        </w:r>
                      </w:p>
                    </w:tc>
                    <w:tc>
                      <w:tcPr>
                        <w:tcW w:w="520" w:type="dxa"/>
                        <w:tcMar>
                          <w:top w:w="400" w:type="dxa"/>
                          <w:left w:w="0" w:type="dxa"/>
                          <w:bottom w:w="0" w:type="dxa"/>
                          <w:right w:w="0" w:type="dxa"/>
                        </w:tcMar>
                        <w:vAlign w:val="bottom"/>
                        <w:hideMark/>
                      </w:tcPr>
                      <w:p>
                        <w:pPr>
                          <w:pStyle w:val="divdocumentright-box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920" w:type="dxa"/>
                        <w:tcMar>
                          <w:top w:w="400" w:type="dxa"/>
                          <w:left w:w="0" w:type="dxa"/>
                          <w:bottom w:w="0" w:type="dxa"/>
                          <w:right w:w="0" w:type="dxa"/>
                        </w:tcMar>
                        <w:vAlign w:val="top"/>
                        <w:hideMark/>
                      </w:tcPr>
                      <w:p>
                        <w:pPr>
                          <w:pStyle w:val="divdocumentparentContainerright-boxsectionexperiencesinglecolumnpaddedline"/>
                          <w:spacing w:before="0" w:after="0" w:line="360" w:lineRule="atLeast"/>
                          <w:ind w:left="0" w:right="4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txtBoldCharacter"/>
                            <w:rFonts w:ascii="Century Gothic" w:eastAsia="Century Gothic" w:hAnsi="Century Gothic" w:cs="Century Gothic"/>
                            <w:color w:val="343434"/>
                            <w:spacing w:val="4"/>
                            <w:sz w:val="28"/>
                            <w:szCs w:val="28"/>
                          </w:rPr>
                          <w:t>Front End Web Developer</w:t>
                        </w:r>
                      </w:p>
                      <w:p>
                        <w:pPr>
                          <w:pStyle w:val="divdocumentparentContainerright-boxsectionexperiencesinglecolumnpaddedline"/>
                          <w:spacing w:before="60" w:after="60" w:line="360" w:lineRule="atLeast"/>
                          <w:ind w:left="0" w:right="4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Coeur Consulting</w:t>
                        </w:r>
                        <w:r>
                          <w:rPr>
                            <w:rStyle w:val="spa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Lagos</w:t>
                        </w:r>
                        <w:r>
                          <w:rPr>
                            <w:rStyle w:val="spa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Lagos</w:t>
                        </w:r>
                      </w:p>
                      <w:p>
                        <w:pPr>
                          <w:pStyle w:val="divdocumentli"/>
                          <w:numPr>
                            <w:ilvl w:val="0"/>
                            <w:numId w:val="3"/>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Languages used PHP(Laravel), Javascript (Vue Js), Mysql DB, Heroku</w:t>
                        </w:r>
                      </w:p>
                      <w:p>
                        <w:pPr>
                          <w:pStyle w:val="divdocumentli"/>
                          <w:numPr>
                            <w:ilvl w:val="0"/>
                            <w:numId w:val="3"/>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Assembled and addressed technical and design requirements, integrating user-facing and front-end elements to maintain web presence effectiveness.</w:t>
                        </w:r>
                      </w:p>
                      <w:p>
                        <w:pPr>
                          <w:pStyle w:val="divdocumentli"/>
                          <w:numPr>
                            <w:ilvl w:val="0"/>
                            <w:numId w:val="3"/>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Collaborated with stakeholders during development processes to confirm creative proposals and design best practices.</w:t>
                        </w:r>
                      </w:p>
                      <w:p>
                        <w:pPr>
                          <w:pStyle w:val="divdocumentli"/>
                          <w:numPr>
                            <w:ilvl w:val="0"/>
                            <w:numId w:val="3"/>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Managed full-cycle design tasks, handling phases from conception to completion while maintaining guidelines throughout.</w:t>
                        </w:r>
                      </w:p>
                      <w:p>
                        <w:pPr>
                          <w:pStyle w:val="divdocumentli"/>
                          <w:numPr>
                            <w:ilvl w:val="0"/>
                            <w:numId w:val="3"/>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Wrote clean HTML and CSS code, integrating design, extensions and third-party apps according to web development plans.</w:t>
                        </w:r>
                      </w:p>
                      <w:p>
                        <w:pPr>
                          <w:pStyle w:val="divdocumentli"/>
                          <w:numPr>
                            <w:ilvl w:val="0"/>
                            <w:numId w:val="3"/>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Culled knowledge of industry trends and technology innovation to improve marketability, reach and workflow.</w:t>
                        </w:r>
                      </w:p>
                      <w:p>
                        <w:pPr>
                          <w:pStyle w:val="divdocumentli"/>
                          <w:numPr>
                            <w:ilvl w:val="0"/>
                            <w:numId w:val="3"/>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Worked with Back End Developer to define web project scopes that meet organisational initiatives and demand.</w:t>
                        </w:r>
                      </w:p>
                      <w:p>
                        <w:pPr>
                          <w:pStyle w:val="divdocumentli"/>
                          <w:numPr>
                            <w:ilvl w:val="0"/>
                            <w:numId w:val="3"/>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Designed and updated layouts to meet usability and performance requirements.</w:t>
                        </w:r>
                      </w:p>
                      <w:p>
                        <w:pPr>
                          <w:pStyle w:val="divdocumentli"/>
                          <w:numPr>
                            <w:ilvl w:val="0"/>
                            <w:numId w:val="3"/>
                          </w:numPr>
                          <w:spacing w:before="0" w:after="0" w:line="360" w:lineRule="atLeast"/>
                          <w:ind w:left="260" w:right="400" w:hanging="26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Produced websites compatible with multiple browsers.</w:t>
                        </w:r>
                      </w:p>
                    </w:tc>
                  </w:tr>
                </w:tbl>
                <w:p>
                  <w:pPr>
                    <w:pStyle w:val="divdocumentparentContainerright-boxsectioneducationheading"/>
                    <w:pBdr>
                      <w:top w:val="none" w:sz="0" w:space="0" w:color="auto"/>
                      <w:left w:val="none" w:sz="0" w:space="0" w:color="auto"/>
                      <w:bottom w:val="single" w:sz="8" w:space="3" w:color="D5D6D6"/>
                      <w:right w:val="none" w:sz="0" w:space="0" w:color="auto"/>
                    </w:pBdr>
                    <w:spacing w:before="400" w:after="200" w:line="440" w:lineRule="atLeast"/>
                    <w:ind w:left="460" w:right="400"/>
                    <w:rPr>
                      <w:rStyle w:val="divdocumentparentContainerright-box"/>
                      <w:rFonts w:ascii="Century Gothic" w:eastAsia="Century Gothic" w:hAnsi="Century Gothic" w:cs="Century Gothic"/>
                      <w:b/>
                      <w:bCs/>
                      <w:color w:val="343434"/>
                      <w:spacing w:val="0"/>
                      <w:sz w:val="22"/>
                      <w:szCs w:val="22"/>
                      <w:bdr w:val="none" w:sz="0" w:space="0" w:color="auto"/>
                      <w:vertAlign w:val="baseline"/>
                    </w:rPr>
                  </w:pPr>
                  <w:r>
                    <w:rPr>
                      <w:rStyle w:val="divdocumentright-boxsectiontitle"/>
                      <w:rFonts w:ascii="Century Gothic" w:eastAsia="Century Gothic" w:hAnsi="Century Gothic" w:cs="Century Gothic"/>
                      <w:b/>
                      <w:bCs/>
                      <w:color w:val="003D73"/>
                      <w:spacing w:val="0"/>
                      <w:sz w:val="32"/>
                      <w:szCs w:val="32"/>
                    </w:rPr>
                    <w:t>Education</w:t>
                  </w:r>
                  <w:r>
                    <w:rPr>
                      <w:rStyle w:val="divdocumentparentContainerright-box"/>
                      <w:rFonts w:ascii="Century Gothic" w:eastAsia="Century Gothic" w:hAnsi="Century Gothic" w:cs="Century Gothic"/>
                      <w:b/>
                      <w:bCs/>
                      <w:color w:val="343434"/>
                      <w:spacing w:val="0"/>
                      <w:sz w:val="22"/>
                      <w:szCs w:val="22"/>
                      <w:bdr w:val="none" w:sz="0" w:space="0" w:color="auto"/>
                      <w:vertAlign w:val="baseline"/>
                    </w:rPr>
                    <w:t xml:space="preserve"> </w:t>
                  </w:r>
                  <w:r>
                    <w:rPr>
                      <w:rStyle w:val="divdocumentparentContainerright-box"/>
                      <w:rFonts w:ascii="Century Gothic" w:eastAsia="Century Gothic" w:hAnsi="Century Gothic" w:cs="Century Gothic"/>
                      <w:b/>
                      <w:bCs/>
                      <w:strike w:val="0"/>
                      <w:color w:val="343434"/>
                      <w:spacing w:val="0"/>
                      <w:sz w:val="22"/>
                      <w:szCs w:val="22"/>
                      <w:u w:val="none"/>
                      <w:bdr w:val="none" w:sz="0" w:space="0" w:color="auto"/>
                      <w:vertAlign w:val="baseline"/>
                    </w:rPr>
                    <w:drawing>
                      <wp:anchor simplePos="0" relativeHeight="251659264" behindDoc="0" locked="0" layoutInCell="1" allowOverlap="1">
                        <wp:simplePos x="0" y="0"/>
                        <wp:positionH relativeFrom="column">
                          <wp:posOffset>-114300</wp:posOffset>
                        </wp:positionH>
                        <wp:positionV relativeFrom="paragraph">
                          <wp:posOffset>317500</wp:posOffset>
                        </wp:positionV>
                        <wp:extent cx="305044" cy="305220"/>
                        <wp:wrapNone/>
                        <wp:docPr id="10004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0"/>
                                </pic:cNvPicPr>
                              </pic:nvPicPr>
                              <pic:blipFill>
                                <a:blip xmlns:r="http://schemas.openxmlformats.org/officeDocument/2006/relationships" r:embed="rId14"/>
                                <a:stretch>
                                  <a:fillRect/>
                                </a:stretch>
                              </pic:blipFill>
                              <pic:spPr>
                                <a:xfrm>
                                  <a:off x="0" y="0"/>
                                  <a:ext cx="305044" cy="305220"/>
                                </a:xfrm>
                                <a:prstGeom prst="rect">
                                  <a:avLst/>
                                </a:prstGeom>
                              </pic:spPr>
                            </pic:pic>
                          </a:graphicData>
                        </a:graphic>
                      </wp:anchor>
                    </w:drawing>
                  </w:r>
                </w:p>
                <w:tbl>
                  <w:tblPr>
                    <w:tblStyle w:val="divdocumentright-boxeducationparagraph"/>
                    <w:tblCellSpacing w:w="0" w:type="dxa"/>
                    <w:tblLayout w:type="fixed"/>
                    <w:tblCellMar>
                      <w:top w:w="0" w:type="dxa"/>
                      <w:left w:w="0" w:type="dxa"/>
                      <w:bottom w:w="0" w:type="dxa"/>
                      <w:right w:w="0" w:type="dxa"/>
                    </w:tblCellMar>
                    <w:tblLook w:val="05E0"/>
                  </w:tblPr>
                  <w:tblGrid>
                    <w:gridCol w:w="460"/>
                    <w:gridCol w:w="1300"/>
                    <w:gridCol w:w="520"/>
                    <w:gridCol w:w="5920"/>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0" w:type="dxa"/>
                          <w:left w:w="0" w:type="dxa"/>
                          <w:bottom w:w="0" w:type="dxa"/>
                          <w:right w:w="0" w:type="dxa"/>
                        </w:tcMar>
                        <w:vAlign w:val="bottom"/>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2018-02</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2019-02</w:t>
                        </w:r>
                      </w:p>
                    </w:tc>
                    <w:tc>
                      <w:tcPr>
                        <w:tcW w:w="520" w:type="dxa"/>
                        <w:tcMar>
                          <w:top w:w="0" w:type="dxa"/>
                          <w:left w:w="0" w:type="dxa"/>
                          <w:bottom w:w="0" w:type="dxa"/>
                          <w:right w:w="0" w:type="dxa"/>
                        </w:tcMar>
                        <w:vAlign w:val="bottom"/>
                        <w:hideMark/>
                      </w:tcPr>
                      <w:p>
                        <w:pPr>
                          <w:pStyle w:val="divdocumentright-box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920" w:type="dxa"/>
                        <w:tcMar>
                          <w:top w:w="0" w:type="dxa"/>
                          <w:left w:w="0" w:type="dxa"/>
                          <w:bottom w:w="0" w:type="dxa"/>
                          <w:right w:w="0" w:type="dxa"/>
                        </w:tcMar>
                        <w:vAlign w:val="top"/>
                        <w:hideMark/>
                      </w:tcPr>
                      <w:p>
                        <w:pPr>
                          <w:pStyle w:val="divdocumentparentContainerright-boxsectioneducationsinglecolumnpaddedline"/>
                          <w:spacing w:before="0" w:after="0" w:line="360" w:lineRule="atLeast"/>
                          <w:ind w:left="0" w:right="40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degree"/>
                            <w:rFonts w:ascii="Century Gothic" w:eastAsia="Century Gothic" w:hAnsi="Century Gothic" w:cs="Century Gothic"/>
                            <w:b/>
                            <w:bCs/>
                            <w:color w:val="343434"/>
                            <w:spacing w:val="4"/>
                          </w:rPr>
                          <w:t>Certificate of Completion</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Complete Web Developer</w:t>
                        </w:r>
                      </w:p>
                      <w:p>
                        <w:pPr>
                          <w:pStyle w:val="divdocumentparentContainerright-boxsectioneducationsinglecolumnpaddedline"/>
                          <w:pBdr>
                            <w:top w:val="none" w:sz="0" w:space="0" w:color="auto"/>
                            <w:left w:val="none" w:sz="0" w:space="0" w:color="auto"/>
                            <w:bottom w:val="none" w:sz="0" w:space="0" w:color="auto"/>
                            <w:right w:val="none" w:sz="0" w:space="0" w:color="auto"/>
                          </w:pBdr>
                          <w:spacing w:before="0" w:after="0" w:line="360" w:lineRule="atLeast"/>
                          <w:ind w:left="0" w:right="4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Udemy</w:t>
                        </w:r>
                        <w:r>
                          <w:rPr>
                            <w:rStyle w:val="span"/>
                            <w:rFonts w:ascii="Century Gothic" w:eastAsia="Century Gothic" w:hAnsi="Century Gothic" w:cs="Century Gothic"/>
                            <w:i/>
                            <w:iCs/>
                            <w:color w:val="343434"/>
                            <w:spacing w:val="4"/>
                            <w:sz w:val="22"/>
                            <w:szCs w:val="22"/>
                          </w:rPr>
                          <w:t xml:space="preserve"> - </w:t>
                        </w:r>
                        <w:r>
                          <w:rPr>
                            <w:rStyle w:val="divdocumenteducationjoblocation"/>
                            <w:rFonts w:ascii="Century Gothic" w:eastAsia="Century Gothic" w:hAnsi="Century Gothic" w:cs="Century Gothic"/>
                            <w:color w:val="343434"/>
                            <w:spacing w:val="4"/>
                            <w:sz w:val="22"/>
                            <w:szCs w:val="22"/>
                          </w:rPr>
                          <w:t>Online</w:t>
                        </w:r>
                      </w:p>
                    </w:tc>
                  </w:tr>
                </w:tbl>
                <w:p>
                  <w:pPr>
                    <w:rPr>
                      <w:vanish/>
                    </w:rPr>
                  </w:pPr>
                </w:p>
                <w:tbl>
                  <w:tblPr>
                    <w:tblStyle w:val="divdocumentright-boxeducationparagraph"/>
                    <w:tblCellSpacing w:w="0" w:type="dxa"/>
                    <w:tblLayout w:type="fixed"/>
                    <w:tblCellMar>
                      <w:top w:w="0" w:type="dxa"/>
                      <w:left w:w="0" w:type="dxa"/>
                      <w:bottom w:w="0" w:type="dxa"/>
                      <w:right w:w="0" w:type="dxa"/>
                    </w:tblCellMar>
                    <w:tblLook w:val="05E0"/>
                  </w:tblPr>
                  <w:tblGrid>
                    <w:gridCol w:w="460"/>
                    <w:gridCol w:w="1300"/>
                    <w:gridCol w:w="520"/>
                    <w:gridCol w:w="5920"/>
                  </w:tblGrid>
                  <w:tr>
                    <w:tblPrEx>
                      <w:tblCellSpacing w:w="0" w:type="dxa"/>
                      <w:tblLayout w:type="fixed"/>
                      <w:tblCellMar>
                        <w:top w:w="0" w:type="dxa"/>
                        <w:left w:w="0" w:type="dxa"/>
                        <w:bottom w:w="0" w:type="dxa"/>
                        <w:right w:w="0" w:type="dxa"/>
                      </w:tblCellMar>
                      <w:tblLook w:val="05E0"/>
                    </w:tblPrEx>
                    <w:trPr>
                      <w:tblCellSpacing w:w="0" w:type="dxa"/>
                    </w:trPr>
                    <w:tc>
                      <w:tcPr>
                        <w:tcW w:w="460" w:type="dxa"/>
                        <w:tcMar>
                          <w:top w:w="400" w:type="dxa"/>
                          <w:left w:w="0" w:type="dxa"/>
                          <w:bottom w:w="0" w:type="dxa"/>
                          <w:right w:w="0" w:type="dxa"/>
                        </w:tcMar>
                        <w:vAlign w:val="bottom"/>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400" w:type="dxa"/>
                          <w:left w:w="0" w:type="dxa"/>
                          <w:bottom w:w="0" w:type="dxa"/>
                          <w:right w:w="0" w:type="dxa"/>
                        </w:tcMar>
                        <w:vAlign w:val="top"/>
                        <w:hideMark/>
                      </w:tcPr>
                      <w:p>
                        <w:pPr>
                          <w:pStyle w:val="divdocumentright-boxemptycellParagraph"/>
                          <w:spacing w:line="36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b/>
                            <w:bCs/>
                            <w:color w:val="343434"/>
                            <w:spacing w:val="4"/>
                          </w:rPr>
                          <w:t>2010-05</w:t>
                        </w:r>
                        <w:r>
                          <w:rPr>
                            <w:rStyle w:val="span"/>
                            <w:rFonts w:ascii="Century Gothic" w:eastAsia="Century Gothic" w:hAnsi="Century Gothic" w:cs="Century Gothic"/>
                            <w:b/>
                            <w:bCs/>
                            <w:color w:val="343434"/>
                            <w:spacing w:val="4"/>
                            <w:sz w:val="22"/>
                            <w:szCs w:val="22"/>
                          </w:rPr>
                          <w:t xml:space="preserve"> - </w:t>
                        </w:r>
                        <w:r>
                          <w:rPr>
                            <w:rStyle w:val="divdocumentjobdates"/>
                            <w:rFonts w:ascii="Century Gothic" w:eastAsia="Century Gothic" w:hAnsi="Century Gothic" w:cs="Century Gothic"/>
                            <w:b/>
                            <w:bCs/>
                            <w:color w:val="343434"/>
                            <w:spacing w:val="4"/>
                          </w:rPr>
                          <w:t>2015-07</w:t>
                        </w:r>
                      </w:p>
                    </w:tc>
                    <w:tc>
                      <w:tcPr>
                        <w:tcW w:w="520" w:type="dxa"/>
                        <w:tcMar>
                          <w:top w:w="400" w:type="dxa"/>
                          <w:left w:w="0" w:type="dxa"/>
                          <w:bottom w:w="0" w:type="dxa"/>
                          <w:right w:w="0" w:type="dxa"/>
                        </w:tcMar>
                        <w:vAlign w:val="bottom"/>
                        <w:hideMark/>
                      </w:tcPr>
                      <w:p>
                        <w:pPr>
                          <w:pStyle w:val="divdocumentright-box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920" w:type="dxa"/>
                        <w:tcMar>
                          <w:top w:w="400" w:type="dxa"/>
                          <w:left w:w="0" w:type="dxa"/>
                          <w:bottom w:w="0" w:type="dxa"/>
                          <w:right w:w="0" w:type="dxa"/>
                        </w:tcMar>
                        <w:vAlign w:val="top"/>
                        <w:hideMark/>
                      </w:tcPr>
                      <w:p>
                        <w:pPr>
                          <w:pStyle w:val="divdocumentparentContainerright-boxsectioneducationsinglecolumnpaddedline"/>
                          <w:spacing w:before="0" w:after="0" w:line="360" w:lineRule="atLeast"/>
                          <w:ind w:left="0" w:right="40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degree"/>
                            <w:rFonts w:ascii="Century Gothic" w:eastAsia="Century Gothic" w:hAnsi="Century Gothic" w:cs="Century Gothic"/>
                            <w:b/>
                            <w:bCs/>
                            <w:color w:val="343434"/>
                            <w:spacing w:val="4"/>
                          </w:rPr>
                          <w:t>Bachelor of Science</w:t>
                        </w:r>
                      </w:p>
                      <w:p>
                        <w:pPr>
                          <w:pStyle w:val="divdocumentparentContainerright-boxsectioneducationsinglecolumnpaddedline"/>
                          <w:pBdr>
                            <w:top w:val="none" w:sz="0" w:space="0" w:color="auto"/>
                            <w:left w:val="none" w:sz="0" w:space="0" w:color="auto"/>
                            <w:bottom w:val="none" w:sz="0" w:space="0" w:color="auto"/>
                            <w:right w:val="none" w:sz="0" w:space="0" w:color="auto"/>
                          </w:pBdr>
                          <w:spacing w:before="0" w:after="0" w:line="360" w:lineRule="atLeast"/>
                          <w:ind w:left="0" w:right="4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University of Benin</w:t>
                        </w:r>
                        <w:r>
                          <w:rPr>
                            <w:rStyle w:val="span"/>
                            <w:rFonts w:ascii="Century Gothic" w:eastAsia="Century Gothic" w:hAnsi="Century Gothic" w:cs="Century Gothic"/>
                            <w:i/>
                            <w:iCs/>
                            <w:color w:val="343434"/>
                            <w:spacing w:val="4"/>
                            <w:sz w:val="22"/>
                            <w:szCs w:val="22"/>
                          </w:rPr>
                          <w:t xml:space="preserve"> - </w:t>
                        </w:r>
                        <w:r>
                          <w:rPr>
                            <w:rStyle w:val="divdocumenteducationjoblocation"/>
                            <w:rFonts w:ascii="Century Gothic" w:eastAsia="Century Gothic" w:hAnsi="Century Gothic" w:cs="Century Gothic"/>
                            <w:color w:val="343434"/>
                            <w:spacing w:val="4"/>
                            <w:sz w:val="22"/>
                            <w:szCs w:val="22"/>
                          </w:rPr>
                          <w:t>Nigeria</w:t>
                        </w:r>
                      </w:p>
                    </w:tc>
                  </w:tr>
                </w:tbl>
                <w:p>
                  <w:pPr>
                    <w:rPr>
                      <w:rStyle w:val="divdocumentparentContainerright-box"/>
                      <w:rFonts w:ascii="Century Gothic" w:eastAsia="Century Gothic" w:hAnsi="Century Gothic" w:cs="Century Gothic"/>
                      <w:b/>
                      <w:bCs/>
                      <w:strike w:val="0"/>
                      <w:color w:val="343434"/>
                      <w:spacing w:val="0"/>
                      <w:sz w:val="22"/>
                      <w:szCs w:val="22"/>
                      <w:u w:val="none"/>
                      <w:bdr w:val="none" w:sz="0" w:space="0" w:color="auto"/>
                      <w:vertAlign w:val="baseline"/>
                    </w:rPr>
                  </w:pPr>
                </w:p>
              </w:tc>
            </w:tr>
          </w:tbl>
          <w:p>
            <w:pPr>
              <w:rPr>
                <w:rStyle w:val="parentContainerCell"/>
                <w:rFonts w:ascii="Century Gothic" w:eastAsia="Century Gothic" w:hAnsi="Century Gothic" w:cs="Century Gothic"/>
                <w:color w:val="343434"/>
                <w:sz w:val="22"/>
                <w:szCs w:val="22"/>
                <w:bdr w:val="none" w:sz="0" w:space="0" w:color="auto"/>
                <w:vertAlign w:val="baseline"/>
              </w:rPr>
            </w:pPr>
          </w:p>
        </w:tc>
      </w:tr>
    </w:tbl>
    <w:p>
      <w:pPr>
        <w:rPr>
          <w:rFonts w:ascii="Century Gothic" w:eastAsia="Century Gothic" w:hAnsi="Century Gothic" w:cs="Century Gothic"/>
          <w:color w:val="343434"/>
          <w:sz w:val="22"/>
          <w:szCs w:val="22"/>
          <w:bdr w:val="none" w:sz="0" w:space="0" w:color="auto"/>
          <w:vertAlign w:val="baseline"/>
        </w:rPr>
      </w:pPr>
    </w:p>
    <w:sectPr>
      <w:pgSz w:w="12240" w:h="15840"/>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E7A9D6A7-7EB2-4AC0-AA9F-B978D7FCDFD8}"/>
    <w:embedBold r:id="rId2" w:fontKey="{CEE9F24F-CC79-4582-B183-4D794AB848D8}"/>
    <w:embedItalic r:id="rId3" w:fontKey="{67054CFC-1FEF-4935-A013-35BE60F55DD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fontsize">
    <w:name w:val="div_document_fontsize"/>
    <w:basedOn w:val="Normal"/>
    <w:rPr>
      <w:sz w:val="22"/>
      <w:szCs w:val="22"/>
    </w:rPr>
  </w:style>
  <w:style w:type="character" w:customStyle="1" w:styleId="divdocumenttopsectionleft-box">
    <w:name w:val="div_document_topsection_left-box"/>
    <w:basedOn w:val="DefaultParagraphFont"/>
  </w:style>
  <w:style w:type="paragraph" w:customStyle="1" w:styleId="divdocumenttopsectionleft-boxsectionnth-child1">
    <w:name w:val="div_document_topsection_left-box_section_nth-child(1)"/>
    <w:basedOn w:val="Normal"/>
  </w:style>
  <w:style w:type="paragraph" w:customStyle="1" w:styleId="divdocumentdivfirstparagraph">
    <w:name w:val="div_document_div_firstparagraph"/>
    <w:basedOn w:val="Normal"/>
  </w:style>
  <w:style w:type="paragraph" w:customStyle="1" w:styleId="divdocumentname">
    <w:name w:val="div_document_name"/>
    <w:basedOn w:val="Normal"/>
    <w:pPr>
      <w:pBdr>
        <w:top w:val="none" w:sz="0" w:space="0" w:color="auto"/>
        <w:left w:val="none" w:sz="0" w:space="0" w:color="auto"/>
        <w:bottom w:val="none" w:sz="0" w:space="12" w:color="auto"/>
        <w:right w:val="none" w:sz="0" w:space="0" w:color="auto"/>
      </w:pBdr>
      <w:spacing w:line="750" w:lineRule="atLeast"/>
      <w:jc w:val="left"/>
    </w:pPr>
    <w:rPr>
      <w:b/>
      <w:bCs/>
      <w:color w:val="003D73"/>
      <w:sz w:val="68"/>
      <w:szCs w:val="68"/>
    </w:rPr>
  </w:style>
  <w:style w:type="character" w:customStyle="1" w:styleId="span">
    <w:name w:val="span"/>
    <w:basedOn w:val="DefaultParagraphFont"/>
    <w:rPr>
      <w:bdr w:val="none" w:sz="0" w:space="0" w:color="auto"/>
      <w:vertAlign w:val="baseline"/>
    </w:rPr>
  </w:style>
  <w:style w:type="character" w:customStyle="1" w:styleId="divdocumentword-break">
    <w:name w:val="div_document_word-break"/>
    <w:basedOn w:val="DefaultParagraphFont"/>
  </w:style>
  <w:style w:type="paragraph" w:customStyle="1" w:styleId="documentresumeTitle">
    <w:name w:val="document_resumeTitle"/>
    <w:basedOn w:val="Normal"/>
    <w:rPr>
      <w:i/>
      <w:iCs/>
      <w:color w:val="003D73"/>
      <w:sz w:val="34"/>
      <w:szCs w:val="34"/>
    </w:rPr>
  </w:style>
  <w:style w:type="character" w:customStyle="1" w:styleId="divdocumenttopsectionright-box">
    <w:name w:val="div_document_topsection_right-box"/>
    <w:basedOn w:val="DefaultParagraphFont"/>
  </w:style>
  <w:style w:type="paragraph" w:customStyle="1" w:styleId="divdocumenttopsectionright-boxsectionparagraph">
    <w:name w:val="div_document_topsection_right-box_section_paragraph"/>
    <w:basedOn w:val="Normal"/>
    <w:pPr>
      <w:pBdr>
        <w:right w:val="none" w:sz="0" w:space="20" w:color="auto"/>
      </w:pBdr>
    </w:pPr>
  </w:style>
  <w:style w:type="paragraph" w:customStyle="1" w:styleId="divdocumentright-boxsummaryparagraphsinglecolumn">
    <w:name w:val="div_document_right-box_summary_paragraph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strong">
    <w:name w:val="strong"/>
    <w:basedOn w:val="DefaultParagraphFont"/>
    <w:rPr>
      <w:bdr w:val="none" w:sz="0" w:space="0" w:color="auto"/>
      <w:vertAlign w:val="baseline"/>
    </w:rPr>
  </w:style>
  <w:style w:type="table" w:customStyle="1" w:styleId="divdocumenttopsection">
    <w:name w:val="div_document_topsection"/>
    <w:basedOn w:val="TableNormal"/>
    <w:tblPr/>
  </w:style>
  <w:style w:type="character" w:customStyle="1" w:styleId="parentContainerCell">
    <w:name w:val="parentContainerCell"/>
    <w:basedOn w:val="DefaultParagraphFont"/>
  </w:style>
  <w:style w:type="paragraph" w:customStyle="1" w:styleId="parentContainerCellParagraph">
    <w:name w:val="parentContainerCell Paragraph"/>
    <w:basedOn w:val="Normal"/>
  </w:style>
  <w:style w:type="character" w:customStyle="1" w:styleId="divsidepaddingbox">
    <w:name w:val="div_sidepaddingbox"/>
    <w:basedOn w:val="div"/>
  </w:style>
  <w:style w:type="character" w:customStyle="1" w:styleId="div">
    <w:name w:val="div"/>
    <w:basedOn w:val="DefaultParagraphFont"/>
    <w:rPr>
      <w:bdr w:val="none" w:sz="0" w:space="0" w:color="auto"/>
      <w:vertAlign w:val="baseline"/>
    </w:rPr>
  </w:style>
  <w:style w:type="character" w:customStyle="1" w:styleId="divdocumentparentContainerleft-box">
    <w:name w:val="div_document_parentContainer_left-box"/>
    <w:basedOn w:val="DefaultParagraphFont"/>
  </w:style>
  <w:style w:type="paragraph" w:customStyle="1" w:styleId="divdocumentleft-boxsection">
    <w:name w:val="div_document_left-box_section"/>
    <w:basedOn w:val="Normal"/>
  </w:style>
  <w:style w:type="paragraph" w:customStyle="1" w:styleId="divdocumentleft-boxdivheading">
    <w:name w:val="div_document_left-box_div_heading"/>
    <w:basedOn w:val="Normal"/>
    <w:pPr>
      <w:spacing w:line="440" w:lineRule="atLeast"/>
    </w:pPr>
  </w:style>
  <w:style w:type="paragraph" w:customStyle="1" w:styleId="divdocumentleft-boxsectionnth-child1sectiontitle">
    <w:name w:val="div_document_left-box_section_nth-child(1)_sectiontitle"/>
    <w:basedOn w:val="Normal"/>
  </w:style>
  <w:style w:type="character" w:customStyle="1" w:styleId="divdocumentleft-boxsectionnth-child1sectiontitleCharacter">
    <w:name w:val="div_document_left-box_section_nth-child(1)_sectiontitle Character"/>
    <w:basedOn w:val="DefaultParagraphFont"/>
  </w:style>
  <w:style w:type="paragraph" w:customStyle="1" w:styleId="divParagraph">
    <w:name w:val="div Paragraph"/>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ivdocumentaddresssinglecolumn">
    <w:name w:val="div_document_address_singlecolumn"/>
    <w:basedOn w:val="Normal"/>
  </w:style>
  <w:style w:type="paragraph" w:customStyle="1" w:styleId="divdocumenttxtBold">
    <w:name w:val="div_document_txtBold"/>
    <w:basedOn w:val="Normal"/>
    <w:rPr>
      <w:b/>
      <w:bCs/>
    </w:rPr>
  </w:style>
  <w:style w:type="paragraph" w:customStyle="1" w:styleId="divdocumentmt5">
    <w:name w:val="div_document_mt5"/>
    <w:basedOn w:val="Normal"/>
  </w:style>
  <w:style w:type="paragraph" w:customStyle="1" w:styleId="divdocumentword-breakParagraph">
    <w:name w:val="div_document_word-break Paragraph"/>
    <w:basedOn w:val="Normal"/>
  </w:style>
  <w:style w:type="paragraph" w:customStyle="1" w:styleId="divdocumentleft-boxsectiontitle">
    <w:name w:val="div_document_left-box_sectiontitle"/>
    <w:basedOn w:val="Normal"/>
    <w:pPr>
      <w:jc w:val="left"/>
    </w:pPr>
  </w:style>
  <w:style w:type="character" w:customStyle="1" w:styleId="documentcol-60nth-last-child1">
    <w:name w:val="document_col-60_nth-last-child(1)"/>
    <w:basedOn w:val="DefaultParagraphFont"/>
  </w:style>
  <w:style w:type="paragraph" w:customStyle="1" w:styleId="divdocumentSECTIONHILTfirstparagraphratvtext">
    <w:name w:val="div_document_SECTION_HILT_firstparagraph_ratvtext"/>
    <w:basedOn w:val="Normal"/>
  </w:style>
  <w:style w:type="paragraph" w:customStyle="1" w:styleId="documentcol-60nth-last-child1ratvtextp">
    <w:name w:val="document_col-60_nth-last-child(1)_ratvtext_p"/>
    <w:basedOn w:val="Normal"/>
  </w:style>
  <w:style w:type="table" w:customStyle="1" w:styleId="divdocumentdivfirstparagraphTable">
    <w:name w:val="div_document_div_firstparagraph Table"/>
    <w:basedOn w:val="TableNormal"/>
    <w:tblPr/>
  </w:style>
  <w:style w:type="character" w:customStyle="1" w:styleId="documentcol-60">
    <w:name w:val="document_col-60"/>
    <w:basedOn w:val="DefaultParagraphFont"/>
  </w:style>
  <w:style w:type="paragraph" w:customStyle="1" w:styleId="divdocumentpaddedline">
    <w:name w:val="div_document_paddedline"/>
    <w:basedOn w:val="Normal"/>
  </w:style>
  <w:style w:type="character" w:customStyle="1" w:styleId="documentratvtextp">
    <w:name w:val="document_ratvtext_p"/>
    <w:basedOn w:val="DefaultParagraphFont"/>
  </w:style>
  <w:style w:type="character" w:customStyle="1" w:styleId="divdocumentpaddedlineCharacter">
    <w:name w:val="div_document_paddedline Character"/>
    <w:basedOn w:val="DefaultParagraphFont"/>
  </w:style>
  <w:style w:type="character" w:customStyle="1" w:styleId="documentcol-40">
    <w:name w:val="document_col-40"/>
    <w:basedOn w:val="DefaultParagraphFont"/>
  </w:style>
  <w:style w:type="paragraph" w:customStyle="1" w:styleId="documentcol-containerany">
    <w:name w:val="document_col-container_any"/>
    <w:basedOn w:val="Normal"/>
    <w:rPr>
      <w:sz w:val="22"/>
      <w:szCs w:val="22"/>
    </w:rPr>
  </w:style>
  <w:style w:type="character" w:customStyle="1" w:styleId="documentcol-containeranyCharacter">
    <w:name w:val="document_col-container_any Character"/>
    <w:basedOn w:val="DefaultParagraphFont"/>
    <w:rPr>
      <w:sz w:val="22"/>
      <w:szCs w:val="22"/>
    </w:rPr>
  </w:style>
  <w:style w:type="table" w:customStyle="1" w:styleId="divdocumentdivparagraph">
    <w:name w:val="div_document_div_paragraph"/>
    <w:basedOn w:val="TableNormal"/>
    <w:tblPr/>
  </w:style>
  <w:style w:type="character" w:customStyle="1" w:styleId="divpadding-box">
    <w:name w:val="div_padding-box"/>
    <w:basedOn w:val="div"/>
  </w:style>
  <w:style w:type="paragraph" w:customStyle="1" w:styleId="divpadding-boxParagraph">
    <w:name w:val="div_padding-box Paragraph"/>
    <w:basedOn w:val="divParagraph"/>
  </w:style>
  <w:style w:type="character" w:customStyle="1" w:styleId="divdocumentparentContainerright-box">
    <w:name w:val="div_document_parentContainer_right-box"/>
    <w:basedOn w:val="DefaultParagraphFont"/>
  </w:style>
  <w:style w:type="paragraph" w:customStyle="1" w:styleId="divdocumentparentContainerright-boxsectionexperience">
    <w:name w:val="div_document_parentContainer_right-box_section_experience"/>
    <w:basedOn w:val="Normal"/>
  </w:style>
  <w:style w:type="paragraph" w:customStyle="1" w:styleId="divdocumentparentContainerright-boxsectionexperienceheading">
    <w:name w:val="div_document_parentContainer_right-box_section_experience_heading"/>
    <w:basedOn w:val="Normal"/>
  </w:style>
  <w:style w:type="character" w:customStyle="1" w:styleId="divdocumentright-boxsectiontitle">
    <w:name w:val="div_document_right-box_sectiontitle"/>
    <w:basedOn w:val="DefaultParagraphFont"/>
  </w:style>
  <w:style w:type="character" w:customStyle="1" w:styleId="divdocumentright-boxemptycell">
    <w:name w:val="div_document_right-box_emptycell"/>
    <w:basedOn w:val="DefaultParagraphFont"/>
  </w:style>
  <w:style w:type="paragraph" w:customStyle="1" w:styleId="divdocumentright-boxemptycellParagraph">
    <w:name w:val="div_document_right-box_emptycell Paragraph"/>
    <w:basedOn w:val="Normal"/>
  </w:style>
  <w:style w:type="character" w:customStyle="1" w:styleId="divdocumentright-boxpaddedlinedate-content">
    <w:name w:val="div_document_right-box_paddedline_date-content"/>
    <w:basedOn w:val="DefaultParagraphFont"/>
    <w:rPr>
      <w:b/>
      <w:bCs/>
    </w:rPr>
  </w:style>
  <w:style w:type="character" w:customStyle="1" w:styleId="divdocumentjobdates">
    <w:name w:val="div_document_jobdates"/>
    <w:basedOn w:val="DefaultParagraphFont"/>
    <w:rPr>
      <w:sz w:val="22"/>
      <w:szCs w:val="22"/>
    </w:rPr>
  </w:style>
  <w:style w:type="character" w:customStyle="1" w:styleId="divdocumentright-boxdatetablepindcell">
    <w:name w:val="div_document_right-box_datetable_pindcell"/>
    <w:basedOn w:val="DefaultParagraphFont"/>
  </w:style>
  <w:style w:type="character" w:customStyle="1" w:styleId="divdocumentright-boxdatetablesinglecolumn">
    <w:name w:val="div_document_right-box_datetable_singlecolumn"/>
    <w:basedOn w:val="DefaultParagraphFont"/>
  </w:style>
  <w:style w:type="paragraph" w:customStyle="1" w:styleId="divdocumentparentContainerright-boxsectionexperiencesinglecolumnpaddedline">
    <w:name w:val="div_document_parentContainer_right-box_section_experience_singlecolumn_paddedline"/>
    <w:basedOn w:val="Normal"/>
  </w:style>
  <w:style w:type="character" w:customStyle="1" w:styleId="divdocumenttxtBoldCharacter">
    <w:name w:val="div_document_txtBold Character"/>
    <w:basedOn w:val="DefaultParagraphFont"/>
    <w:rPr>
      <w:b/>
      <w:bCs/>
    </w:rPr>
  </w:style>
  <w:style w:type="paragraph" w:customStyle="1" w:styleId="divdocumentparentContainerright-boxsectionexperiencesinglecolumnjobline">
    <w:name w:val="div_document_parentContainer_right-box_section_experience_singlecolumn_jobline"/>
    <w:basedOn w:val="Normal"/>
  </w:style>
  <w:style w:type="paragraph" w:customStyle="1" w:styleId="divdocumentli">
    <w:name w:val="div_document_li"/>
    <w:basedOn w:val="Normal"/>
    <w:pPr>
      <w:pBdr>
        <w:top w:val="none" w:sz="0" w:space="0" w:color="auto"/>
        <w:left w:val="none" w:sz="0" w:space="3" w:color="auto"/>
        <w:bottom w:val="none" w:sz="0" w:space="0" w:color="auto"/>
        <w:right w:val="none" w:sz="0" w:space="0" w:color="auto"/>
      </w:pBdr>
    </w:pPr>
  </w:style>
  <w:style w:type="table" w:customStyle="1" w:styleId="divdocumentright-boxexperienceparagraph">
    <w:name w:val="div_document_right-box_experience_paragraph"/>
    <w:basedOn w:val="TableNormal"/>
    <w:tblPr/>
  </w:style>
  <w:style w:type="paragraph" w:customStyle="1" w:styleId="divdocumentparentContainerright-boxsectioneducation">
    <w:name w:val="div_document_parentContainer_right-box_section_education"/>
    <w:basedOn w:val="Normal"/>
  </w:style>
  <w:style w:type="paragraph" w:customStyle="1" w:styleId="divdocumentparentContainerright-boxsectioneducationheading">
    <w:name w:val="div_document_parentContainer_right-box_section_education_heading"/>
    <w:basedOn w:val="Normal"/>
  </w:style>
  <w:style w:type="paragraph" w:customStyle="1" w:styleId="divdocumentparentContainerright-boxsectioneducationsinglecolumnpaddedline">
    <w:name w:val="div_document_parentContainer_right-box_section_education_singlecolumn_paddedline"/>
    <w:basedOn w:val="Normal"/>
  </w:style>
  <w:style w:type="character" w:customStyle="1" w:styleId="divdocumentdegree">
    <w:name w:val="div_document_degree"/>
    <w:basedOn w:val="DefaultParagraphFont"/>
    <w:rPr>
      <w:sz w:val="28"/>
      <w:szCs w:val="28"/>
    </w:rPr>
  </w:style>
  <w:style w:type="character" w:customStyle="1" w:styleId="divdocumentprogramline">
    <w:name w:val="div_document_programline"/>
    <w:basedOn w:val="DefaultParagraphFont"/>
    <w:rPr>
      <w:sz w:val="28"/>
      <w:szCs w:val="28"/>
    </w:rPr>
  </w:style>
  <w:style w:type="character" w:customStyle="1" w:styleId="divdocumenteducationjoblocation">
    <w:name w:val="div_document_education_joblocation"/>
    <w:basedOn w:val="DefaultParagraphFont"/>
    <w:rPr>
      <w:i/>
      <w:iCs/>
    </w:rPr>
  </w:style>
  <w:style w:type="table" w:customStyle="1" w:styleId="divdocumentright-boxeducationparagraph">
    <w:name w:val="div_document_right-box_education_paragraph"/>
    <w:basedOn w:val="TableNormal"/>
    <w:tblPr/>
  </w:style>
  <w:style w:type="table" w:customStyle="1" w:styleId="divdocumentparentContainer">
    <w:name w:val="div_document_parentContainer"/>
    <w:basedOn w:val="TableNormal"/>
    <w:tblPr/>
  </w:style>
  <w:style w:type="table" w:customStyle="1" w:styleId="parentContainerContainer">
    <w:name w:val="parentContainer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Success Ahon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c2a0761a-0968-47a4-b655-6d7baa3a769e</vt:lpwstr>
  </property>
  <property fmtid="{D5CDD505-2E9C-101B-9397-08002B2CF9AE}" pid="3" name="x1ye=0">
    <vt:lpwstr>+HAAAB+LCAAAAAAABAAUmEWy40AQBQ+khZiWYmb2TszMOv382TjCYVtWd1W/yhSMwjwnsjgH4QJJiCyP8TQnYAIPowyNcsxexqHLKpAU2QGE8gJMLb1Bjvld770fP3DluxCmXmVw/r7rrvwBeTnsyQBub6N1QqasmO1u2e5qIf2Z5unPaSD4rGVPXYDasGT2O3wlCzomSKULMxT5UJn3DsYRB6waF+78l3hNYYn4KDjEQJu8C1DZi1funTX2nOs</vt:lpwstr>
  </property>
  <property fmtid="{D5CDD505-2E9C-101B-9397-08002B2CF9AE}" pid="4" name="x1ye=1">
    <vt:lpwstr>Q6utv+TUXjhfdSKSFSEhTfVhs7gC/+q6NxqXZg5uvGRqvyfXfw9+xHFxNPykPs3yIbaxQK/p6LHL96M175kMumUC3Ui4UiciSXI2ITIpP/JgCDXqf0Y56wWaj6pG+XmIW5Nc7cRgRJm5EjNn3O7NS+C9WT1fecqzDkFgHIZtuFn3xrcuEgzFy9Lr+ZEUdXYH/SEeYfzRWeBuCvGz94C+uQ1WlicRILLPKcTcuYKTgm/UvyY1p95hH1wmNO7MC16</vt:lpwstr>
  </property>
  <property fmtid="{D5CDD505-2E9C-101B-9397-08002B2CF9AE}" pid="5" name="x1ye=10">
    <vt:lpwstr>g5XefHHG1DQMxe1kGcCOF/oHn9GBHpRj5orcsnbADkmHlHSKAthaAW16vSiaBCKmNzCpaoRWFivKa15Nux8yUDvLNksGWMUUDmvhJx70cRGtJnwsrixsXpNZ7pDWy7s9ss/08K0G/ewDFk8vwrhTB9Aete9KuV34jkxTqTySItHNIxt01tjP69S+ok4AiiutK039HZg95bs7MDycp2+okLxuoqZ1xNVBvCt6TIhGgDnPXIf2EaTEHFJoeGb28h/</vt:lpwstr>
  </property>
  <property fmtid="{D5CDD505-2E9C-101B-9397-08002B2CF9AE}" pid="6" name="x1ye=100">
    <vt:lpwstr>C4vx/h6wa7ko7tlh2dXvWO2tLaQmLWbZVls79OoNXslOoO9PhRSCIadqY8MYQU54VktjWrOm49CZaOUZt3N2SZAf89s5wB03A54hSTBrzRFvB+JOvfxkK9zhvjdTqvwzuOL4aY9AXdYhrrefG6XP4TtPjNlKRr7VpsRLHgtHNACvjs/ybJpVYMSoXHj8BeqGRNvDZzxFCcvZfiziiw6bPswX8frBjOI7lXY3TARxPF2IWlpDXVKuYbGoRobAE0Y</vt:lpwstr>
  </property>
  <property fmtid="{D5CDD505-2E9C-101B-9397-08002B2CF9AE}" pid="7" name="x1ye=101">
    <vt:lpwstr>oZ2eg1s8WxIAkVVhBarP8ibwuJYP0hB6nYP2dGXf2O+R/yR1SPB2Sn2mX5+DucbRbSDLKIG879u75wclSQ9JIOdLPvBoBm3g9F7mOLKCS/1Cs235fo/pm6ONhIYy10ou67lZZ3ITm41AN46UBjzlOflUDgXkFcPKz+Xg0TxiVV0DtAX3fUEs4AH+RdrrCRzl5paEq/o43BffnvijDP1QS7uWVRHUJr19x6Kgod1zFSIjW/W5fChEECwurybdqun</vt:lpwstr>
  </property>
  <property fmtid="{D5CDD505-2E9C-101B-9397-08002B2CF9AE}" pid="8" name="x1ye=102">
    <vt:lpwstr>O9RrKpsqErQv+xSKk8sU0Kzig6Ei9jfEWKoZ6Qz1IJepDHpbwbfz+EeLM80SyT0P3E00+WFg8RHJ3QBGlJyu1bPg4144cLtir2O13wjyCviLG+nTTObWqX60/5kvaiKL0S5+K8XDh5CVcVvVsyxRgrZyYw+f6UFQHf1d/3LZDYkur7B1DRGCJ3D9g732OBX9a4KI1jZrnOqpiQKIlr34VyHAzZUE7CC98jIb1Ljtxvt3GZ1myyY7PCFXbp6IZSu</vt:lpwstr>
  </property>
  <property fmtid="{D5CDD505-2E9C-101B-9397-08002B2CF9AE}" pid="9" name="x1ye=103">
    <vt:lpwstr>DJ73QjVZO4AHQk2lkktI4IBdJU2e2fHBS9uxTTE2vOwGTbjDV6Uhww3iXA+w6lBFD/Xkxibn7pIhBxTFGvkhpycYYmnGIkQiQlQcGho751ZZVnDNUj7hLvQcQjKlzwmOR9VQ7eY/7i72fsy4XlX8JyqM4aw9awD9uBP94UMdg2Yyxo7Jo8l2uVomljOFxlYDXLA6rKrp+FU2IDAqc7Yr86ufByyOLArmhVa+fT94jS8fEAIC8H+nqkuwonBk9pI</vt:lpwstr>
  </property>
  <property fmtid="{D5CDD505-2E9C-101B-9397-08002B2CF9AE}" pid="10" name="x1ye=104">
    <vt:lpwstr>bH+/CK0lmHun4Nyz20wmfVMpUpHocuXQr1bkSoIb1TrjQ6Tu3XpwrWFTIDzemFDEEoB1O4GF2xEToisF3IjwbZJxVlVvXejfU6PDqQ0sWSNSubZqmZm15G4LXC4Hr2FK2CMuAHeXieWtKYDnNQT4o61IyMpekttXL958kI9f5bjh+E4UXF9G1H6iB2/RMtYepzZ6pCC92+rCgNKewYe29R1fyiwJev6dsAmD58bd7cm6SkWHIWjaaIrEFLyenwg</vt:lpwstr>
  </property>
  <property fmtid="{D5CDD505-2E9C-101B-9397-08002B2CF9AE}" pid="11" name="x1ye=105">
    <vt:lpwstr>TTXn2KA6UzzPA1k6NtrMtMxFDn+XU9hA3XyApANBurGQtUVVYazSq9ZxR7O8MrTT4Y8rCHxRDMNofIEYyMH68E6p9BpCMA/rcgV66oh/PSMWDtXFdYcy0rcm7R3RjnGfqOLTT5D2c8wKNs2OrS1Z1QU1+Qu9jFPAruYc3s2A0Q909tueEobJ/a+00d8/2+TvkMFn7h+LUAbOky/KVbFIRjSVjCxmjtFthtDY2gyANC/717GPrOm6eI4ZVUCSgbC</vt:lpwstr>
  </property>
  <property fmtid="{D5CDD505-2E9C-101B-9397-08002B2CF9AE}" pid="12" name="x1ye=106">
    <vt:lpwstr>GDuR8r+/cqsgue2/MaFeaNvWgd9W6/UNLPG+WjuE2+fvpNluTKqNoxSBm3IRKOOHySjrIF/T3hcQG0uzbW5n5mDwRV2w9j1DTIilp4pTPKkEr4RxDPyC1F6d1OgaItliJKG4VXjOKTkExEKy1yaQrXn5/F3x/u69nKHxyYaHqsfOW60I1n2d5VwuyqZqk+LP3wLUO64I70a+LbT5v4hjQvN5X6jO3FPD/sWF/A3fsV4+Y72EUDPmqShtrU+nI0d</vt:lpwstr>
  </property>
  <property fmtid="{D5CDD505-2E9C-101B-9397-08002B2CF9AE}" pid="13" name="x1ye=107">
    <vt:lpwstr>ixSiykbjLCkjCi9hYN9Qi6I4GIjhJWPkubnk/zu7rrmxpQeU85T4FymnSD4Fp4eNrmFeomvCV7wmxAp3D58CXiv+ctonk4jpq8ClFN1niu4qBGAMFstDiMDlyWzmmLOaASprBdcvCNSrFxQMLxjn41SkKU/4KyzI6h2d6EA0oqXjzas9kzNsMC0sqhp3RyCTJj7X7yt1LzC0MLajkd4hePqzKBNigekGn7+CPiLcR981dFY5XV5opcRaJBR/sRj</vt:lpwstr>
  </property>
  <property fmtid="{D5CDD505-2E9C-101B-9397-08002B2CF9AE}" pid="14" name="x1ye=108">
    <vt:lpwstr>jEnM9JHe2Qz5lcNJImpFZfzSkM00DKh3l1/9fTG/33UWneTzCCrlMoXQBRXa/QD3Nx6fSn9iv2M+cGS/mLIkepbGH+QOP44ZBAJQgftYZip7bj//w8JUR4KzwZyO2IAc2ZjwSiXTcbmCyT0rKu3fpPHM+ZepCfIAojMGdy7kNn71Cx/8RODNjjosJedQxpraeooNWLFbxIyl9+X6sewHPInRXZADh0GR7Sql+Tp2fDXcpTlzbZTaZ+qUae+H5kF</vt:lpwstr>
  </property>
  <property fmtid="{D5CDD505-2E9C-101B-9397-08002B2CF9AE}" pid="15" name="x1ye=109">
    <vt:lpwstr>D4t6o9hcLTnMuIQF74FaXd2+QRQFeE+bd9PWd/U7ol+8PXeMXyBWby6h82sIibw6B4bnYfcMhuF0KJKVRi42LCGWngZFzMpGC8yb1hLMefO6ySHS+GI7oQ3w+MX6xsGlTj9xbKtiWmI45i7axrS5/dnx9JwCG35Ik3aHs4puzj6c0v9b2Jpwpm8ehbcjKOG7ACv4M3K5ZRyfIPyP/Y2z2hDUHtHsFZqPnFhyLukCteI3gu7QM7sX2pFL8Wmi8JY</vt:lpwstr>
  </property>
  <property fmtid="{D5CDD505-2E9C-101B-9397-08002B2CF9AE}" pid="16" name="x1ye=11">
    <vt:lpwstr>SrPomvtdiO1EFrGAYBsWH8LFR8RT2PbrIRdQTLIgMZ2X2816xl35xOMHndRGDZR4KGvgZUt+yp76LMYupkm+4cDRtOFqy+tCOlMcfhHd+9dGq64Cx01KgWTAoe6nyZW94BVVqzTV25MBkBb2UpOaJNhUs38XJ7s9/aSt+MOo2aaHHad+NNt8D8Y6wmRTGHLA/jVc4Y6kmv1Ft2/5CgzpSCy2ZvJszse3ftLtyG+teLe1u/1scuk6J85LgPDqtVg</vt:lpwstr>
  </property>
  <property fmtid="{D5CDD505-2E9C-101B-9397-08002B2CF9AE}" pid="17" name="x1ye=110">
    <vt:lpwstr>uCyufs0lcUZ7KVbdwEqD+XmeBeu9JN9HWZvWg3Ma12aE8/4F77XQ+NXTAN4ztjxnBpv2qeRUBrhuibtQ4MGOffv6Tur5vhFMWIxq/OGEtAZdRcegZ9IUdrfHj1E+khHoJhYq3eaFdpTqfLl4GZJWT//fKVdKA2D2pVVh1F8Y1noFl3rvyPB7aYicE9n04C1uo17QBEf5wOrG1R7ZBporitzOyeGyI4LEHO7OSzLwoHObUUkZ2gHjo9uiDPaxYn+</vt:lpwstr>
  </property>
  <property fmtid="{D5CDD505-2E9C-101B-9397-08002B2CF9AE}" pid="18" name="x1ye=111">
    <vt:lpwstr>5wrVfivDvMeioFL4UcfNsyg/MGBKnTgrGSYaQZlXxaYWnIsop9Dtr9wfF5sxnq8UaM8JZ+3voskR2ucxVK1ebfLI8TTSQkY7/eqviKhRPLiLcbuRVKQA9+htJE1GJ1Gxmg6yCeO1qFM6csOv296TextksiIxRID39y4nZwGzz+gfjmGKzw0O335xXntDvIgGTsh9L8BbpUeTdDnF2AbUdSX6WWm5U1uZ5pxokRDrioG4CS1K1yYKdoVS5MWUQcb</vt:lpwstr>
  </property>
  <property fmtid="{D5CDD505-2E9C-101B-9397-08002B2CF9AE}" pid="19" name="x1ye=112">
    <vt:lpwstr>qcbJe9LQ8zdy3M0f6WjCF0aUFM2dSMSnWNZPYT+D/YlKFNSsqc4lTH5fHA7xoW+VIBxNN1OuWkzY6445ffUKZalwC6VBzx5LzVyQO1CnRtu1MBfW3JfyUxe7own8vHQaIZOj+x+5ixBCQ7/j5PHDgD49H4puQ9HOsc3ssOvRHaFRL5np2NzvKj+GsLUW2TnCQhFil9swFKMzTHc2eKGSoO5Q+HuayVNXEdzt/PoWn1h/WNSx7yhatDmIqMNVQIp</vt:lpwstr>
  </property>
  <property fmtid="{D5CDD505-2E9C-101B-9397-08002B2CF9AE}" pid="20" name="x1ye=113">
    <vt:lpwstr>zEOJk1GJ53jHokIwZ0kCscjNIuWyQvKmge/ErMqIo9j/h8uePyWMVLcPlrVob13Q2jhkB/r1NfmcN7ANwKtAcVqu/OjTCHenwe/RMEG240+bvdt10KWU7EddlDzId0+kw64fPkdHkvYRrywk4OD+bv7dbEPBlL+TtW00vKcsOXZYUIwFfPE3kLJ9uROdPal+9/4tstBAtQdjv8kVLst2JDzB2KtdIpu6JROXlKEZoX621Qr3K3+pR93TIZvYRRY</vt:lpwstr>
  </property>
  <property fmtid="{D5CDD505-2E9C-101B-9397-08002B2CF9AE}" pid="21" name="x1ye=114">
    <vt:lpwstr>aELWF+MGnxbjyhC/M5jSKA2B7RncfYvqLPeZ/O0nvYVIUk/zWxXbC3yvY/rhaVHOGtNF/hOcL4kF4jFJqwCvEj3eMKIBwhzN6kUI32Qaicz23Z9iu3aGh1szJbtIG7yxlPD3fZyj6S6w8KE+ffv/8xwcgv+HAAAA==</vt:lpwstr>
  </property>
  <property fmtid="{D5CDD505-2E9C-101B-9397-08002B2CF9AE}" pid="22" name="x1ye=12">
    <vt:lpwstr>DPWPIlfugULgsiKse5HwBI8+jr8pfWd/9KrcjNHKU13CYBRg+ZXcu/xxJ+fpivi3OXOLI8z/M8LSrGB7yV6AjgVbm5kx4X7NMSyv/Ohpr+Oy2YI4lVQX3x5Nc6yrkv7JCCQiLDmj3DaL+CDFJj8mV/6bpPfB52B7DEYGyZtZlPUxxKEZimVqgUeIEczciHmk/louMbeuqoYnpmcd+vFL/PNTmhgYziOoV1cWNwB/xNOwuXjhJkE3mB/MrMW3XBR</vt:lpwstr>
  </property>
  <property fmtid="{D5CDD505-2E9C-101B-9397-08002B2CF9AE}" pid="23" name="x1ye=13">
    <vt:lpwstr>iaLh6efSXR0ykAp+9nTFxdlCXeYKegfBfRPJtmxwJUmn2TB8yrcNTA+o67XcmZqSqqd3o+DcpcQ3X64Bipet7IUpErWKwZy/k6/n8NJZH/Obv/h7jj3P6tFJCe8tIBqJB1eXh7hd+to3A1uzlvnNvZqJELjECRt2P025AvO5/GF0iIip93Q+oT8tfeFv2gS2Fsho5LDdLuKjvRnHZ+ZO4xTrdlkW07maDSHOCLi58YGifanNNEx2rXBFq6Xuzzv</vt:lpwstr>
  </property>
  <property fmtid="{D5CDD505-2E9C-101B-9397-08002B2CF9AE}" pid="24" name="x1ye=14">
    <vt:lpwstr>Jv2SmcTb1v8Vjr3sirwkD3gdidDcg5X9rO0JVQeZ2lx5U7M0MJXYwWBhy5VEMUOPCny1SuKiSB+V1bHxtPLrZZvsKKQCy3xOZZb9rWt24T7PO0Eys6mfGFNJz5kAFJOylq0gkfgoYL/EmepRVz8dflfIU8IcB1vYsE3GjaWYi27BEi4E7f0h+H66nu3w7UYWF/nhn/h/pTcl/K3/y+m71BcCpECoWlAHpwWIEdy4lWiUDkDXbBeULsVJtm0WJSn</vt:lpwstr>
  </property>
  <property fmtid="{D5CDD505-2E9C-101B-9397-08002B2CF9AE}" pid="25" name="x1ye=15">
    <vt:lpwstr>vap9yq2AsBPcXOq104ZcbDODD1wM/hiikhBZ/68DjihGNVb+aHOOgumfjoQRFmGBwzfHFaHYhF9DyVGCYTfKCcH8Pa+3m7I6Syk07J3ZcyGk2jYx8O8X3/5hc/0wzKgEWiyoQaLu/1tFwd+0BqCUmZR+0kxNUxWPy8bNZRKcmT7zTSyC+R5FIoKH4A7ZTlvjFuLqKm7LkITbw1SulvP8uI9/wiG6+eWViWJbdjFdNaIGwrDZBEBWRYIWKH7orrN</vt:lpwstr>
  </property>
  <property fmtid="{D5CDD505-2E9C-101B-9397-08002B2CF9AE}" pid="26" name="x1ye=16">
    <vt:lpwstr>9NBDDE3JNClyxFn9aDleUKpT4jsdGTopWS4E1J+AC+q/zlJeLBFne3KFDlS2M8GW9/ocj2WeDAuwWqRq5ccTdXRrtSL4mghqLNj72Nm5Wh4/Hsx36XXlZEcZNuwko6Ewim21yQCp/vjpf13sxOuAB1/8yh44/TgcBLONqZ/D9P46KdENIdf/mKEscbrfPTmtqJpO2zcSLs8BI8pKrtRqQ02f17bgOt9VRlC/TQ7q1ElNiE92SlxdiBf9HZqNCNS</vt:lpwstr>
  </property>
  <property fmtid="{D5CDD505-2E9C-101B-9397-08002B2CF9AE}" pid="27" name="x1ye=17">
    <vt:lpwstr>CGmq+/yHjdsqPqVU2O+vg1QlHRmIkUKp23aMbHJjOvvsZx26n1gSA4i6YHNNlpeFHOz1RuZloxqpwtEQ28FbwErmbYDo81XcEDK3wE/FozQk1LBvI6LSXcDlFnci9sQGvF4IKmc74pJGr8bF+UBnJNHOGeaHY5k0ccTHKlQhjog8osFEs8xO/QAgGyRQGS76wxIdW5deIZvpjLghWyOID8k9Z3sen25kNYekGf3Aci9r1E748ZoPhHdvRluAupV</vt:lpwstr>
  </property>
  <property fmtid="{D5CDD505-2E9C-101B-9397-08002B2CF9AE}" pid="28" name="x1ye=18">
    <vt:lpwstr>gdVEVZdQS5h6Xo6TxC8cWhnyJoZLwWwLUW2v5c42mLHvnrnt+72eW8opkEB3lqsn0MUiu3XL3plhVJRFm9ezcZockeCDxdgeOfRHQzFpWE6DZVgZw/qnLvoYGMb7OEZhphUJaXCazToobeHFid11dbIM2F1yPlQqWl5MR/jfrdQNtNLMN71kJRj9XfabUcEIb6zI1sS3oktdgueYRNRB56rUv1U9A26n7D2OXGxbwaQYjjpiZKlKlvbBdmITKtb</vt:lpwstr>
  </property>
  <property fmtid="{D5CDD505-2E9C-101B-9397-08002B2CF9AE}" pid="29" name="x1ye=19">
    <vt:lpwstr>2X8yfzI/qQ5ouwQvS57THgDUXhRNxUqTLpBAtZN0e/cYagTLuLnDNYWEGb/VLD6d1X0RsRlPzTTYz7YOVT9PNTckZg80X7+WB/xJ4UP2F0bYT0D6UWIEcGjOtSNxL125h05O906U2Mnl/r4crn56Uw4IskctHO/I0dBHEb2iNCLbr3Bie4Bksr/JmJGonTrRrq3UGYjReYJFA0EISBywQKYihXw/A1cvHuILagEEdWMSXv5t9EpVHojkqPQcIOY</vt:lpwstr>
  </property>
  <property fmtid="{D5CDD505-2E9C-101B-9397-08002B2CF9AE}" pid="30" name="x1ye=2">
    <vt:lpwstr>ms0E5HnTE5x86wxQkESO/D7raqroTdXLz5vgZUq6PvN2nKtyOPpz/RNQVZceySl+u2sx399k4h+ntWX4ljoDm2RlLpB1Zge9gr/T337RrRJw18AMf0RSJRCO0Eq0eZ64brcDDFLGeTqc+HlVCx7QAAII4CCwP8CIyZs6d/UU6ZTnApynH6jcsVQZ4ECc9Q1N/K57v05cmXycq74v6vEw1KftYDIAIHN/USHHXhwn5a3KGPOkR66E5vg5Woo15Gf</vt:lpwstr>
  </property>
  <property fmtid="{D5CDD505-2E9C-101B-9397-08002B2CF9AE}" pid="31" name="x1ye=20">
    <vt:lpwstr>rCkSl3t1aVOzsCCk+JqkJm3cOeoCZaBo5hH5l4U2c5yzsgWh2H1YxMP+VgxAI62ki6RDUD1K3mn8zdTpi2IWZ1R0szXMCxfC2dxtg5BgbfzFKrmg/Txfn1UguzGE81j5rShAVfiG/f1kWdPcMPSbQkIvOwcrhtCeDWF+uLFTdRDzpEoVb9vH0SmqGkuaHisC030/BbbqftSfIhVEZ8zj8fUHlzG+WvpCPsIClTp58p/IbBWV/akP/ydffTVJZ5n</vt:lpwstr>
  </property>
  <property fmtid="{D5CDD505-2E9C-101B-9397-08002B2CF9AE}" pid="32" name="x1ye=21">
    <vt:lpwstr>ugsnEGbE2qqelFK53TfcwxNkOab9f9ONgkFpQ/k+neSp8YyQRHUJksU6n/mQTnPjWqizSnd0O4zbAVKNXaNM096NLNwxO+KWIJXuSftH44TG9gOkJwqWhL59pGorHoZmOfVzhYT3b+pfuk759gFJ+h8EObMrlIfhUwJfa2f2jHw5AywXWJGi3XUVX/xYedrLI8b7UGYF4IjfAoqXfMzitvfir2OLT7UCXKg6EBeZ9PBKuNm5wATzrqRUjPVq9fi</vt:lpwstr>
  </property>
  <property fmtid="{D5CDD505-2E9C-101B-9397-08002B2CF9AE}" pid="33" name="x1ye=22">
    <vt:lpwstr>myKFJHsg4R1ajL6gYpcNiauhJq/wnKU7RZHeWv013TEcdAR4N/xPdzgyfZTCwp7iS8vuixP0rHw+Upf2V1JCp5pTo+UpnpdM/jzEX9/fxq1Ujlfv4KGpUHY0Yvi9r5gIK7IS+albsSiyXQ2XHxMl/8oAV/ejVN0jrUDBin0NMaw4OEtEGZv9Ojv89tY9aDqviv5yM+84WKXdnmwN7SApP7W3pzvEOKAG123G2n9ai5TiJxjKYfu2F+dCA6yDrDO</vt:lpwstr>
  </property>
  <property fmtid="{D5CDD505-2E9C-101B-9397-08002B2CF9AE}" pid="34" name="x1ye=23">
    <vt:lpwstr>UfNgTwPswyJcJglyjq6F2lQ2N2M50WU95YJV53aMtihMo5NCT8STMLMZa2HukCmORvhc00PNJ3i6blPkgOvuv1IlxPkv1mV/eRGdos59TN5Ltm3z3qZUqe/EDHIy+XzkT2V2PX+esIFGJ9xu9VCHUqh71fp868M+hqHJr+nLDZZ+Dh9HCdZiN5QhhmyscXEFHLFtB69pPwEmEtzRbYLQoj2l3FxP8RvFzKPDGhia9HnNs2h3TKBR2wyvMRzgh1T</vt:lpwstr>
  </property>
  <property fmtid="{D5CDD505-2E9C-101B-9397-08002B2CF9AE}" pid="35" name="x1ye=24">
    <vt:lpwstr>D0DzqGi0/EMD+aNRHcly4+7L2MYtw0gsMjnW5NJX9JMzBNJDYvwVzILCoiPWYe0iQF0IpCp5c1NcvU6qI7xpey/yAq7hVaBdlCFt2BrDxL+q5fAHHWqnAUtQBqCUML7GSAiFKOXT1ld3omPZEIq0RuS2DN6274ySpCpvq3g5nTrvquzT/m2uYrvCFXpMhh4tGYuBg1q+Zv2tO5/HGj3mAkf/2I+pxYBIUO4loN82bMJnkQBAtxdwagPrjsnfmD1</vt:lpwstr>
  </property>
  <property fmtid="{D5CDD505-2E9C-101B-9397-08002B2CF9AE}" pid="36" name="x1ye=25">
    <vt:lpwstr>JXIIxBHbapb3vmUR/kZPscGulb3IWpD4/FiA5VFVvOn3MCQpQLMrpMfwiCO8Q1vlXJxCcl+fPWQcgF6sd0/LCAsMrXvPuDNjDKctD+EE8aWiHHksOS0R0tThZTj439XepzUnOEsuG2ll2WAL5LpPkUKXeYnHanMp+QtbWoIwcAtr0kxRL8nit2x/4P5XJyLVyd0zbnEngopwFadwA+CD/N96ZfWPXvw0/2bO09h2Gf9omlGoh2X90oaTKi1IuFB</vt:lpwstr>
  </property>
  <property fmtid="{D5CDD505-2E9C-101B-9397-08002B2CF9AE}" pid="37" name="x1ye=26">
    <vt:lpwstr>PRGeXq1M/BIXVxKSS54Yc+F6x/5f5Li9WnCBtVZ2iOwqJ3pSOP8hH9i7csE76AFoKXGMxe+iEsR3zv0/Y4IIFC2Op8BBXe8UH9TPVKs5LlVHry7gB++Ea0tQUR9f6hVlxHSqXoPDSYm7+qZhJ5sbddYnt9H7BIokrEFirbTUlrVb2qYGaB0uBLri6rL+l8te1jxGBgL0ZXel5JA7KSlvJ9A0Xtd5k9CtyHwPmUeskXiB2c7yhWCRFqHLHnq/fxY</vt:lpwstr>
  </property>
  <property fmtid="{D5CDD505-2E9C-101B-9397-08002B2CF9AE}" pid="38" name="x1ye=27">
    <vt:lpwstr>fXRoHeMJvdXgYY5pyZDfnuMwzEdydDCS9JfUh+sqLvpMwJAyUexrEC66sleW+mSm66ctvku7iHy/fr1dtapVyGLRbfGj2M07rB7x0kVm+R7sjD0/mLyS9jKorGvlRsVi2Fz/YMuZ5v3ViXQsOKI9O6lB2l+8yGUZTQ1puV9Crj6AJgmf/xFJ48Ke6l1Kj0UGY3uGj2cUp37RAjQ6LqKD/Kajan/tzcFVP0h/SBeD0F+vEnLybK7EBwvFw+qTJBI</vt:lpwstr>
  </property>
  <property fmtid="{D5CDD505-2E9C-101B-9397-08002B2CF9AE}" pid="39" name="x1ye=28">
    <vt:lpwstr>4BTcYOX9jQh5ui7h/8NS+bYpL4tIP97DKl5prgAfqe9saicLgX+Mv93nhr9ZS/zpH8pUBQtPNKh7PezTCD7hN5S6PUM+YqXqT5b80NV+GxXW4RmMWtm0BDRkJmPj8r+rpn98RtpZ9OHUwXN5jKbCTj4TVRNrV2WjzcFxU3JOTy/MXA1DpcCTcb9RF7/PjvzByaDuT7xqtICPqsXsqjoU00dWs6+ZW5W6fFMbYhBTlzUrVBbjfb2e93InDvuro7I</vt:lpwstr>
  </property>
  <property fmtid="{D5CDD505-2E9C-101B-9397-08002B2CF9AE}" pid="40" name="x1ye=29">
    <vt:lpwstr>Ns3w3NwXfXxScvR7JmhSZ5sMKlWsfx9FcFnl+VjpVgWRZD+3qqsAA7LrQAccjyREUK8jPykLft6SrI7UYYx9sfnsKmZYL0kDtztO0dZOByLJjV2MiPvWk09f8xkx7J4gt/jShNxkcCl7JB8IcmPlHw0YiXj4EeKBL6bLyieJSuxMC/K7+KS9bCqEpiy7xvRIayFLPWMC1MnV3ZzIYk0VNfaw2XcWtG31VSkKDxXlRpo7c7lF/KnCERxfERtpgyk</vt:lpwstr>
  </property>
  <property fmtid="{D5CDD505-2E9C-101B-9397-08002B2CF9AE}" pid="41" name="x1ye=3">
    <vt:lpwstr>Sc2mdaQ89CepJ0LKHj5eK+yMUhMmbWSc2lxBTo1KdYvQWhUoluJdG9qZDBiv8+933sWJpKMpmhtxvfp/IJ+Yj+aqyTMUvhUVwR9gzVFsJgjfjQgVlcgUi1KFwk9jZXuTi+Vw+iDrSF3BFjhZn7wB+crfUyJHg1Gy03Q+S31yOZd4/991e2os8fhcjwBX3O3qWLzVq2Cr3EdzHl8IatRuTk7HZII0BG18EaqTpBEO/PPOwJzDQl/Bd9vaXATXhCF</vt:lpwstr>
  </property>
  <property fmtid="{D5CDD505-2E9C-101B-9397-08002B2CF9AE}" pid="42" name="x1ye=30">
    <vt:lpwstr>i9Ad99kqLAN4TH4B9OmMyuMjS5APScp2TvBKMfkP5YhZ3R3yd1IkEHKYjjPX98DoO1ZoGNNwEWJdaXuCLSHt/B1xrzuUlLY5uDhIiLeowZK0HPVRw83GGdoPpkU9yxuOrdQJ+7phZNbHNWSRh1Pc9IfC5nWY+h6UFK4Z+4bDenC1fTfco3Py34FtY00ZP72Fx7lOwOffvwTS0XGhknYkkCenx+TShAa61rCiecsuWlsy4qUdaDGUU6LioJEGWt7</vt:lpwstr>
  </property>
  <property fmtid="{D5CDD505-2E9C-101B-9397-08002B2CF9AE}" pid="43" name="x1ye=31">
    <vt:lpwstr>RiWftPZEUIlD+JvqMKpjxQVQ3QBb8KITM0RVYWV5YeKziMi1CkmVDne9tL+Q0/oyRh0KZ8Ut374KQldggjZ08BUWeASXdKjqbcPDeCSvOQqDhqCeppmkjoTqpYD/YttwqHOZ5Vj0ByjSMmLfC33uWLF1qagVg9bbqUuv3ONeafltEcf4QVkoVqqUvWQz7U5WuhQIGBFNUxocKiHu+FhsSGz+gODshKVsbcU+xpKadYQJ28oW8H+FrSSeEaCchWg</vt:lpwstr>
  </property>
  <property fmtid="{D5CDD505-2E9C-101B-9397-08002B2CF9AE}" pid="44" name="x1ye=32">
    <vt:lpwstr>7djJ5otQpfCLleXna17p5NbvieS4dPAWF/Er4wyX/eFO6M4p1XCtX/RGSTS+U2LNSlSLVFj3j+rWS54wAGKUB1nH6FQesp3+5H0D/FEbg4zopZnJqw5qPAJ2sTSO/EWDxeoJ8rsD3w/hQH8DdHKOihA+PzoeKfYk+wxSPB41nBEuQFVost/Nd5LvXHUNUBL57jGvK/RkWAHEdt8YV9mDj54GLxC70l2aH9r891tdU7tgqd28Lzicuwfjpg+TIPO</vt:lpwstr>
  </property>
  <property fmtid="{D5CDD505-2E9C-101B-9397-08002B2CF9AE}" pid="45" name="x1ye=33">
    <vt:lpwstr>GRnyyM09IE/kp0arGfoYt2Xcs/p7ArKHi+3Xc0jyt8kz7Z2w/WLDRZAXqU0vIb+BAlt5XN5K73xF8CxhQwvqNFtGNuq1DX5OKVoTBycDddREDpd8EXIdkc2JMQpcKaZaAgIrH3b0HrI4o/ttzyRBdbutwTtsW6nznSSgGWivGhJB5/WtYnproBN3LFh9p474Z2BaaCvjHZtfty1m9AFENEkaoo37rb086JNNVDxmfzWxv3X9TZpJqjuNHHDg9zy</vt:lpwstr>
  </property>
  <property fmtid="{D5CDD505-2E9C-101B-9397-08002B2CF9AE}" pid="46" name="x1ye=34">
    <vt:lpwstr>XY9rFGgm5cI6jJO0e2/IOjPk82K8k0KIFPcG+41Wpf2trtD6GgjD+QAJEp7T4mmky0ubwD32FAiilgCdg43+2vP9CxYs6lpnVgYx7ObMgrRXy+m9HcAh7BWHh/V2Ie/upZnjLHYRVuKx0MiLg5+EnzJzXJ3kLwIqjPjPiZ9VscqSZytKCK5G1oI4jX5tur3C6cc9JG1kNuuyhmZWv+PoS9kGwyuHr2UedyC3khiXK+U25Bnya6xvpz2JUSllINz</vt:lpwstr>
  </property>
  <property fmtid="{D5CDD505-2E9C-101B-9397-08002B2CF9AE}" pid="47" name="x1ye=35">
    <vt:lpwstr>6P1dEO4x/0TsG1ZldU2z/Rgf+lIaz5O2riJfU0GmQARyD2vuJrIdL1N1Q6ItpduMikZifUixYyVEBfUGaf3Z5wudlZAeWw3rGvdS+AO8RpS5uHngMx59ZGxpe5TAren6RbeJAdocPUxBOiDcouHu92CiR5L8q4U+s5nj3RiZsGKieLGb4JwFQjv0A+75KSLjk2aKxcNv6DfNBkFV7uyBYlnwtnHSIAJPPgz4qhLd3OOJjQY9+E3/5nRHyeK9eCC</vt:lpwstr>
  </property>
  <property fmtid="{D5CDD505-2E9C-101B-9397-08002B2CF9AE}" pid="48" name="x1ye=36">
    <vt:lpwstr>oiGlukk7tTkRJrpRhABEJ/uqhaDzHCfUUQCyEwa37H31bCbKMFn+5GUcXyn64672Lv8IQpCJsqW+hLtfyJ3vBzDD3cXZJOJI3wNIT+dSmxpNaXr5c/khk+ZvsNHUU4VjKEcEfgrdgJ86fpwlRqmSMNs80Jt0Ye79xbMvUP7fZFo1Yyiz+n7e5/oUHhIDvQuT7gdSVcWHGc3bkzpgHRCTCc9XJYueZ8jktd54thQnunJCr+Ap8R8XF3R6E727kJQ</vt:lpwstr>
  </property>
  <property fmtid="{D5CDD505-2E9C-101B-9397-08002B2CF9AE}" pid="49" name="x1ye=37">
    <vt:lpwstr>wXIXV369ldREr/TWL0qAO+bt3AiGOiCwLgYw+sP04U+3Ilp9+nq0ZUqcuzH7AMjUXNLacLwRH7blEBcy7xhHE1yYKi5fH/VYJxvunPdkSWM9d4wY2XTzq1nhGe4uGv5HuZVpdQ9YP+hgPskZq9Q6ecNR799+KOUwEmqUUfRUOzjL8T2TVUMPgIYRK+7yOdMsWfxXHsehj0RAojq8p0bT3cBgKv3jZWgqoDGMjDGdsxzgMDB1C/tK2UTwKhp+Q+p</vt:lpwstr>
  </property>
  <property fmtid="{D5CDD505-2E9C-101B-9397-08002B2CF9AE}" pid="50" name="x1ye=38">
    <vt:lpwstr>MoY4v2COMlC7X6XUUO6I/SIfL4Sf0JnBexaniS/WnYEVJBMz6Bo3myTWi/83QborjP+ymEsa0A773WhPW32dqEVAhaykzy5zUZT5DF1ZBGLjrzNp1fZehZuwzvCZy5M/6hsuMJWa4PFyD3Pxclh4Sbz/nlcUFybIyzM9K8+qVnlmyALzec6I3+fEyBCnt2a4vf1dnA4d1NXMwskom6JerPZ2wuQb/O5RbbSN5orIVcYDCOXZgLQx8+W4MsPb7bT</vt:lpwstr>
  </property>
  <property fmtid="{D5CDD505-2E9C-101B-9397-08002B2CF9AE}" pid="51" name="x1ye=39">
    <vt:lpwstr>j6ocjfloc1k20N2dX/3w9ldsD/NQjp/RRHYDTncvp++a8Hh0ih6cA0lb/gFIaHU2RoNFe5F+6qWy1Iq8EZ6szPzv1ui4a/XvFas6q5aRAAM2ARjneU9vPPaqT95kmbPD5ImvxYQaY6El/pyNQAzwLGSNG3GJuXbwdoBNbx7yPKcH7r0hdCFFo5Tg5kfQNRgKxNMK0DUpY3vcM6pBrU0x0qm2+YO7DRDnZeJFI95iJ+LepUTUKtA3AWY+gsuAEAN</vt:lpwstr>
  </property>
  <property fmtid="{D5CDD505-2E9C-101B-9397-08002B2CF9AE}" pid="52" name="x1ye=4">
    <vt:lpwstr>iMNFpCpvLpelnz3zLAp2kgROMmErqlh+MsqUDZkwptr/xKxw+IvOA1ckbsLALG+Mpo/b5LtiD7JkKWhpXfgLysnm2vwbeGiGFNDodD1KFEC1pFBZ9nORkM5QzpfQF0hGV44eYT07KYHWVCt1bljiFChI43xX57NpAReMLCRZBOGMNjxH0jgw8NJ2RirhRxE/DvUzNGf+LcCA/UBcG80xA/4OAB1T7qcuSTvR+lzaIzHheiBeEnGMgWCOnDcuAag</vt:lpwstr>
  </property>
  <property fmtid="{D5CDD505-2E9C-101B-9397-08002B2CF9AE}" pid="53" name="x1ye=40">
    <vt:lpwstr>AksO9HHx7YZKHqmfyVfrmlfULukU9dREWpvltQWGp7cl1mNc4EOnvpA44ddLKCx5zxHxPxg8K33LzLInM8QvgXSRfkfle/U8utYhvIJR68GfCqoOuWcWi1sDySYVEOxcoJ9cQMF61B5yPFH5mAt2FT8aza8/bbzUfCOoBpAEgOpbCIPOdn3mDLAqjcRkNBaCr4HNZX4BZHeYtBiENnuPOPhxa9i4PezVRTCZCw/8HrDttp0zJ/K4v+QQ2v5W9aD</vt:lpwstr>
  </property>
  <property fmtid="{D5CDD505-2E9C-101B-9397-08002B2CF9AE}" pid="54" name="x1ye=41">
    <vt:lpwstr>Du2ITAOlSwLQ5SAHgImTgfPbOsfOpX0CktxqpsshrmOf3J7nKj6IrAvjDs7zeleGq8M0og/VUungUsVwWrWDOvG+nqO8l0EUpU3srWK2ou5Pflb2NY7dNqT8BbX9CYHmziUFkPXA4XsNCvo/w5rL0gniRQtlQgQRznR6P57p6PuBiNJHXD+xIyw5nif7Zqcm9sIv/+QlcwfNxfqXR9mMPpkSpz2wp+DGqbPkSd84HsIkmsh4mMCKCs6ZnqH+ceN</vt:lpwstr>
  </property>
  <property fmtid="{D5CDD505-2E9C-101B-9397-08002B2CF9AE}" pid="55" name="x1ye=42">
    <vt:lpwstr>yXEkq2ovxKPzVSNiqfAp8R+qBNpumAxUXoIhZdLuB84Rr3oBif9Wmban0ENCsFhG+ByFERGGTFhvFG7FZxQAbJBDB86/BifkXGPqEGgiHC3O2XpfdGcf4Ouk1KENE5jbDbSecw8u+Y50ZfGjuDVfZA3glEY4Bh/7nTHZBf8+cWWgyRGhc+UVaRVSGkqZ6E8EYcDzVazqPP29z7j1saxvtikilLF8g+dmf5E7S0LNYyx+uTwNUQTZX/4TziwjWQh</vt:lpwstr>
  </property>
  <property fmtid="{D5CDD505-2E9C-101B-9397-08002B2CF9AE}" pid="56" name="x1ye=43">
    <vt:lpwstr>qZs7hXw3rrBne/J/IbTQ+8YaCF9catXAuNgAUz0oi6vEpcwXFz9ACNay+FQ6Fb5Iy6xUfQ5YVQfeRyeiwRGXuVQ26H3LkAwAdgGtzoN2XiNv3FbOL+qiktlxV8FnWwHpElX0G3+auoWm1vL4A7YTeQ63b8uaUX8z+zkmoEP8Uitl54vMfIBmvWTHYT/LMWuCZoQBZqutpaNaDRRGMgjyGNocwpo36fZg7eFh2vCnd3B9N8QPFpgMisrqVsu7nfp</vt:lpwstr>
  </property>
  <property fmtid="{D5CDD505-2E9C-101B-9397-08002B2CF9AE}" pid="57" name="x1ye=44">
    <vt:lpwstr>PmynhAHxl9U/oPaIHnGIte8gsPSawBrZYn4OKXhn4xKYl/3jIroszmUtNSKdd5EvXoRVbn6AbrMgVEc1aaVo9Jx04IlxVonkZLOEpOdmgYsNPvfWQOfg2oiyzUoEeXUM2h0FwfctjhUkJ0TJ8ERDCUkgkIaNjZ3Os3DP0LTifAJWiZQkgImGjNcK+nFXv6xBDaYgFWkUck80i3rNNgxKn2kkWY9uBbz4ZfDv8ykKYm1W9o8HgjsMGvhFaMUrybl</vt:lpwstr>
  </property>
  <property fmtid="{D5CDD505-2E9C-101B-9397-08002B2CF9AE}" pid="58" name="x1ye=45">
    <vt:lpwstr>XjLrL3WwVhqLAAUEDCVSJSYqqm7WitGZsl5+zFVNnuUDgHSHP8fciFrTSg2En6GCPSecEU1c/GICLk42GYo55f/dDJSQPEBWX430szkjtoQqp0e/+iTp814wmpiIijdXjPs1izIT9UnDwHcJ2VG/0D1sCD15unpNRGJiCpgoevbSVc0snJnaC5SMNFpCe47T73Tf/RCEID2XMCH/vlBb+RDy1Odw20/wZ62yOr56q0T+5gV7ZZzhjPYsQ5DiUhb</vt:lpwstr>
  </property>
  <property fmtid="{D5CDD505-2E9C-101B-9397-08002B2CF9AE}" pid="59" name="x1ye=46">
    <vt:lpwstr>cGLoAHywUHbj+gbrNyev7m1b75QPyS4SpXMVOzja14Qe8SzenbkCJOVLIs686p0q/R3MRcJsoHII+CHKGVWTp/AKBp3IjlRbZAo+9I5GKyqGm+hLp3pcGE7jrR95HPBX6gDU7zGWuOVSRjTOOIO6NOIZLSzVdDtQDd0CTgCIBvahcUTCSBBqydGqSkbKGFCXaQci77ZF4ihz2oEwUwac4h7FnRhRa/ld0hDuMiAM3/6Tv1Vceg2jJKnFT7puVwa</vt:lpwstr>
  </property>
  <property fmtid="{D5CDD505-2E9C-101B-9397-08002B2CF9AE}" pid="60" name="x1ye=47">
    <vt:lpwstr>N9s0hbsspAsbM+Ek3ugQMEg4hD2632aRm1cmKpaO9xfIDoLqwAAywnG3PPAo+YSvOpv2eylRWIh9A0kblqpEgwXKDjgbwmIxe9FkeuSpNZrZi/SFSmm57g1UrWHSPrhX4a2eJahK1QyIr6dMCi0UCZ8hBda7KKSrsZR4Sn8rL+fUN1BGajFELDVT2j0F74Hf1tY8lT1BI+jxD3zZXehLL6ZG9wawaRolxWLzROj9PSmxZ33BYCGHT3cyghBtZ6c</vt:lpwstr>
  </property>
  <property fmtid="{D5CDD505-2E9C-101B-9397-08002B2CF9AE}" pid="61" name="x1ye=48">
    <vt:lpwstr>+q0AK9qg/lNzU6ByaM80REabHnz+GCT2nU6uhmbJjYm8D8FSU50/zewtw/wAuFBWJpqIMZjg+U3Ehhj6Vo3ggmzT4c+Y0+RSw4d1faZSukkg6O5Xx5EB/rGwa8JmnvemVsz8+WcBO1g99oBfdSJtD1rv6oJZRzsxl9g7ASKta447oXWPE5WZPZ16p9pcnmlYnRGV+sTR6RGNeg3Hnn3t3zu9+j5XkbmRxVnQ1OpMyVt7v8tWhZ7FoU+E+rGEW3o</vt:lpwstr>
  </property>
  <property fmtid="{D5CDD505-2E9C-101B-9397-08002B2CF9AE}" pid="62" name="x1ye=49">
    <vt:lpwstr>Mw5kdwl79wk+zsADeuDFYZfzkR5vvAn7lupKtBdgCWfcn6fn4ho9opt5t/0UpszMvt5GV8MQPT8mB9+c8Y+KFkdOmzQJpGkQClU9tWIEzp/9r9Z+ATa8CfBh8TXtR9sYnJuWiUZm7m6nMRD/2WiC4jOvOkzqJ4MG+AIUhby6H+h4RAGz7+0xIbKo6Jh115WPOEu1L68X+og3GpMrrjjqk7nu68z8JOHSwNbly+TVMOlniqh0BXeJ4E45LaBpfH8</vt:lpwstr>
  </property>
  <property fmtid="{D5CDD505-2E9C-101B-9397-08002B2CF9AE}" pid="63" name="x1ye=5">
    <vt:lpwstr>cOYx4K8Fe2xEhrQj1ZbaoL5ttMXVi29tB1TVZZD/Tg3pBebjFHk8abV7/6rN6Zglq8zIynTxoq8UOvEqYrPBsIhC2HWTAM8B5cu/zvfqklxA4AcwgmxxpWScXn15OjZu3e+lFUPasMiumGXLblVjRBJm4cpvmZTBVHOo3g87MicKtiCALVj/BQWzgkdll4Q7HS4yAax4ReR+Pnvscax6QSKEELzUSn6cZfMr0G/ZBYRtbqIaaH7xFpuyNG/wpeI</vt:lpwstr>
  </property>
  <property fmtid="{D5CDD505-2E9C-101B-9397-08002B2CF9AE}" pid="64" name="x1ye=50">
    <vt:lpwstr>n31x99jQZUokrE8rMXKSJIcyCcZsIhS8XJrSqqmWJ22yVjtyQKVPH7Mj7OsYEktKZhzAVG8KH+9vlvGo8yfW41DN4fr99jt2Q0AMI4AsFtZiMCjkul7+ovw2Kv3lc0BdEypQVX9oMMtgZGV/KHG/1b8LXL+XgTs23X0DpJmBjcvPSbk+SRUrIhNAids3gu28bKmizF0b/xwnfIDcCil6eLzQ5tmcO9MtLvbUjT8GD2YkVk8uu8UW/ycRzR235BL</vt:lpwstr>
  </property>
  <property fmtid="{D5CDD505-2E9C-101B-9397-08002B2CF9AE}" pid="65" name="x1ye=51">
    <vt:lpwstr>QRaa7QGL/0bOBrjxWqPNqsjedg6FpG89HrbJ3/Kl0lC9nfOnh3jc6xyHgS4E2pbmPexi0IImv5a7o23NzgJdLbKQN/hM1glw5mUPcdNmjML8YpQqo5wc0an15KT5uL2lbKd0svuc4+HJ0d01SXV6LdORKWcobk24MEQfom82wxwYjjJlQasKX05rJnXolKuTL4h1gb0EmKFFDTSRmOARBzv6NowS+YiFL91KAg5XGb+taSe4+ckV3H+VJP3Z7XG</vt:lpwstr>
  </property>
  <property fmtid="{D5CDD505-2E9C-101B-9397-08002B2CF9AE}" pid="66" name="x1ye=52">
    <vt:lpwstr>pDzlY/90uz6qXffgQboDZZtjtN3qn8ynwQIzGmef2Dgf0YLMZfxd87YuBabBuhJZGHdmU3aEPrl3vEHaqzRUKhI6xa053hybvgYtme8ZGP1QJ2/9Nd2sYhhPJIoONYu0+GC4lGzqZJIhiQLyBuCEUlKxnv61ntpRFlAiVgFvrX+zXxi/7gUorHQzWNfRJEG3qePVl4+C4nSKXaWw9C/T+YNg6c89V0uNTuZqpDdrV/n5E8pcbJnxr9Y/ERSOuju</vt:lpwstr>
  </property>
  <property fmtid="{D5CDD505-2E9C-101B-9397-08002B2CF9AE}" pid="67" name="x1ye=53">
    <vt:lpwstr>Mjf1mbeTdrKGNgRLLGkV19ahV/rPBFj0k+OdzHb38KUHwiPRdpmHtSSriwJpbpzrhIQX8N8v+7hhWXsvGnCCNFCb9/3yXypAgRR1wBlugvJYLNYaaAwRwIEhPMAvB2svrD6miLgX0hg6+lYBR/I/0lCmPuGxortz9aOG2kAOm2dy/VJZj60/F5aQVJs3GlewaNAVYBToZjpl0DBr/JbeEcD9t6FAPd/Rr8Pa22QnIrJsyjQsOZik/ah4HF7zQv5</vt:lpwstr>
  </property>
  <property fmtid="{D5CDD505-2E9C-101B-9397-08002B2CF9AE}" pid="68" name="x1ye=54">
    <vt:lpwstr>uc7kerH7pv6tkygCsLwa4/hklwtbIrsYiq1I4seE+MYscvj3NaDv5h1l9Eun93fKhqxtphpBk4GL6AZsPeM/X+b10pnYq+Pw1ysZVOk5ajCwBuZD37K20x++9P+v6uDXqW52FFwoWax5uWPrlqI5NLKSi980N1PVQ5K9cqrJQyQAHai2fDduZcQ9/jS27IaVzE6j5DrN6uDo70dtc2UZ9nuu/GThf7DQqen+ZQ8ML5UfuilmhgEi9ZYmjNpVbtF</vt:lpwstr>
  </property>
  <property fmtid="{D5CDD505-2E9C-101B-9397-08002B2CF9AE}" pid="69" name="x1ye=55">
    <vt:lpwstr>GgWElRRqwc3AL9h0aaJQ5hkaX47STR42kvUwFXPg0NUxmQxOy9nzyYRvvhTejYRxBG1LfjZLfHDmt/APdu2JGvPOQPQiV1smwUtsyUjsUKBnIxq1tzDAX4fTn4o4E1mJo2c2ver6QFwnDuI2W6dNOJnJIXjgqwSkosfr4rM98Ov/sjhD7UwN0sLYoPdP+7gtYrIi1PDgzSvIcXXsAsuhqhJUVbp8disAW+fLXE3i49e/kDvVG+R2tKqN0zh+uN9</vt:lpwstr>
  </property>
  <property fmtid="{D5CDD505-2E9C-101B-9397-08002B2CF9AE}" pid="70" name="x1ye=56">
    <vt:lpwstr>rfktEHsjClSUGfQXOyPedEre3ei8R3NOB5YGBn/68Spne2AIuyAoTPwc+jd+mCOVf6yYcz3yFAJOj6us7PLwRZRoPiWn4k4F+jL2fRsPH8IHt4H9OHK9m8IvILfBKfgZWhpoaMnlA8oNtoiM+Vvw+Kv+EjkNfPSU8XUHi5wxxbyMRQP/EXVCm/VfhF4x+8t+D6xoVCEjVufD+jRo8cIC9DsP2SvATFSwIgmuj43b3GNNHQvj+Trmv+hnIHkK2HK</vt:lpwstr>
  </property>
  <property fmtid="{D5CDD505-2E9C-101B-9397-08002B2CF9AE}" pid="71" name="x1ye=57">
    <vt:lpwstr>Wj25oG2UbOpu0JM1qbnu8wjD6R2twx3Wo5FldL3VOVk9B7gCnzQ8tPIXgd6gGfJ1tx/MZWNNa0t1pZTUBaWE/cYIEE+2kv32scK45pN+WQUSVJzvr1PfEEOefnaTPx8WlE4QVem5KT7pA1S7nPJtzrC1MQ6K6yQVEeyqRnnSPavxGyqS66XLQ+YrH6OdHtN45gdiUJJI3ZnPV6HcYDyyHkTXNeGTfy+zskuFLYWAb8BspJKS1I+8JOQCTtBcr7c</vt:lpwstr>
  </property>
  <property fmtid="{D5CDD505-2E9C-101B-9397-08002B2CF9AE}" pid="72" name="x1ye=58">
    <vt:lpwstr>BIsUU6UTyrBG1UjBqiv2wBbX38e6UZ1q1WTQaFqSuwm4EwxptOiAuxVoYaHOpJ+Ypu+vMYzOSjt3Q3D6EuYKkgImWKVPN0Tp1UxoqB50BdYeGCneS3HyUER4ZC4VTMU1JMG1f+Yt746xoAGXV5jTab8dOtwFPgRU89K/12DNCsUcuAy2OSaljQQ8Y/ftDdqW5Vx/5Gv5b9J3ufmYSXgUq8q9jBrVEMyM7+2K8LVJ6yfo5r+IrN32G3XMnWWhsPc</vt:lpwstr>
  </property>
  <property fmtid="{D5CDD505-2E9C-101B-9397-08002B2CF9AE}" pid="73" name="x1ye=59">
    <vt:lpwstr>N3Zjz3zMPMQFVfaAphLW+WfPEAc3yzdHjRL6/zBHb48D8xVBOWB2N9RZtHe3Y98qILRmahGOuJGEyuIefTiJcy8UEeqhZZ3Xr561eKQmdruXFMoo3A3wyRSw4L1DHgjNIDzx7pRftxL5oSVCkrXbAe7usVPnv1lr2/UwKwb/D7LN08S9d0DFFVLXtCGH1hqyfjtPI3JtzD9fvhPVVHW4EvySblTNX311+kDJC9W77vHUMxyQjLPZa1PB7B/htwA</vt:lpwstr>
  </property>
  <property fmtid="{D5CDD505-2E9C-101B-9397-08002B2CF9AE}" pid="74" name="x1ye=6">
    <vt:lpwstr>6Gt1VjzeeAeNVh8kWbtsUoyFwsf7putJ7fgRkdk4tSvyO+GQ/9vN4PaJgQZoVKGKiwgh2UIpjwNzLfchD2wG44kPHqG8i9LH3oSsbq+kUKQSs/cQHP29pqiXZDIlJyBpkX+fzLUrzQDnIUGSpLxoE6U+mLRUXHQXMv2L03hNIhYjId1x4/ApBsowIG6bnALDGy+Iw1hcjDOa7qUC8gO1nwLSGf4IRXF98daCwc5lcparU6jmk1qK0OrtH+uiHhn</vt:lpwstr>
  </property>
  <property fmtid="{D5CDD505-2E9C-101B-9397-08002B2CF9AE}" pid="75" name="x1ye=60">
    <vt:lpwstr>4oTWDUI9aS7AORTUl+1IROcLJ3KooM4s8AfisttxDb/m2DOFI5x4S4ObnW85FNOw9jUeronBm6ThwFnPRl7zwJ8BmQ+g6Ov+1hTGxrg7gQwufTNulmPFHRg/8ELXJAgk+oGKCdnKS3MNH5rf3qPOvpu1PHY5FGmDCmdPeUIY2c5d/I71g1ISYZmhTZA/8EkbJyQBsV0pOqFQtnwKl30+cHbFmLNBVRAbeJ8d6J5jJuD+eBMJ2ZsDLBDF6DnGW0b</vt:lpwstr>
  </property>
  <property fmtid="{D5CDD505-2E9C-101B-9397-08002B2CF9AE}" pid="76" name="x1ye=61">
    <vt:lpwstr>PAmQSQ9n11loegqTc/zA1tGGC6bc/b24gGKrg2ByTlxL+ys1vep4eqaUfss3nP4rWAnmZ7cWD2dazFp6z/7ibkCknbglnvz5xV6LYvSb2z+bav3LWs/YB2B8wvDW+/NEKnzjaK3gqTaF/SoFUNrHQlcHu8lYHMP4UrPr8vQXKR/b9wxzBdbbAMwmT9apIo339v6NR02cpe5c7ozz02rHX6U5OCynHHXx6o3XUkzRIPdAxQYeu8J/ssqBoAcRaO2</vt:lpwstr>
  </property>
  <property fmtid="{D5CDD505-2E9C-101B-9397-08002B2CF9AE}" pid="77" name="x1ye=62">
    <vt:lpwstr>raJQOX5zHGERdIOs6qvTbbbLNjVpgJIMtT/9BNdSOo+4CbAsOTJQkbS64p/HNM5I9r9t+fvNOhrB1M8yd9D6dWx6tGCaC3aWLuumaLyufbASnv5ld41B1nKL9UmnkxdZ+CF/QowM+tObKF4z9nAte//zNWKh0vXpFG6SLC6PhYDYK1EmXhZj96mLSa3cmH34AQAFgwo0zu5K+9BOVWNBfDVqPiJyNe3sEjiM+dzwfXEjFnfkXu7x2+NGXMbhyDd</vt:lpwstr>
  </property>
  <property fmtid="{D5CDD505-2E9C-101B-9397-08002B2CF9AE}" pid="78" name="x1ye=63">
    <vt:lpwstr>O4ODgXwWy78WYnCvizxrbM5zeT5ajN44pG6fv6IZ0WoftS4exCBqyWiEB/xK+gAdQjUjFyodnWUPlh6cmhQ8l2dFLVsS55LJdyUZLRzYhPEd3LMby7ZFXcLO0iTmcnVPzo9p1IdBU2TC7bKqZVkKC2XZLZCmS1q3oB9MqrXmG+QMJ8uJX+91+HvVlKhYSpYcGpEujQJ3zbss4UJHgAdyU9QABzBtYNThYEkYZbYEM2JbSRsQZ/C8jSwlwtVBFL8</vt:lpwstr>
  </property>
  <property fmtid="{D5CDD505-2E9C-101B-9397-08002B2CF9AE}" pid="79" name="x1ye=64">
    <vt:lpwstr>j3NA9dsAA6QuqXdjii4Gb9k6LE/zvwnRnQyL7EeCD/TBG8WFNkPGJXGlGUDianhuJlbSWJrtWWT3GT3jEro9QO6QSXhNiEvnEvPOwtBIPj9CdenTLCue2VJIKTiNvecrOOXw1yjyHDTozuoWzYGYEfGOGTcWA0/SG2YVU0cRc8iGQRrVW9EBTYWkdmfJN2Xl5sbPzz/yUjbYILxDaU4rmuXAzWPKl/xVHo3+ENLnwD42n57q3ONB9icByjYGZ5h</vt:lpwstr>
  </property>
  <property fmtid="{D5CDD505-2E9C-101B-9397-08002B2CF9AE}" pid="80" name="x1ye=65">
    <vt:lpwstr>bb/+QFenLO/acLcaGmFpbIvMgxVWacjIFNlUJl/5Aw6A0luxSGGWak/S13j9vYrUjtqnMfq9icAwKrS/r0RZVcC7sLyVosHFH17LTrOOfDixkoPVbwppBKkhA/5I+FjSEhjuOnLd0my2xD9sTve8DoxOaXMtom5EpZtEA0NMm85XEq36Gvc10MuvxDoCRp+PYvbOWUJ1S7c/pxRl94ZGHPGc9MiBPB4fVhwxH9gIzKwjbOOun6e6FqgP304NUQI</vt:lpwstr>
  </property>
  <property fmtid="{D5CDD505-2E9C-101B-9397-08002B2CF9AE}" pid="81" name="x1ye=66">
    <vt:lpwstr>9xqX1Wq+BuEBhN/SkbYyPo1+irOmP09lozwQBT9q3vPF++zkHrEZPMgbC4JUYDmyQ2NefYdsQPL1xKE/gF/wMA8U0rt2VYr2HdDHUXEpL0QlPO9Ut85Zf/7qXr/khAbkB9ECGIjbjJ/ylIJ3U9buPVdq5Dh6ij+q+Cs1ZzFYyi6ANR4FbcAnd3OgIE96BPf5luqnwJnLP3WpnwL1OkffOozDhEmpmwiPm+8ogAIjhpl2iEEO90382DMIXNYiR5q</vt:lpwstr>
  </property>
  <property fmtid="{D5CDD505-2E9C-101B-9397-08002B2CF9AE}" pid="82" name="x1ye=67">
    <vt:lpwstr>UaNJ+2NmF1PmnlzX9y6CF+Qn8U+4m5lxPXMtptnLmk/s8EwwKpl1UK3lih8+KJZfG0ixkf1z5LDRtHH3OLk3eHsUucDBCI88m3sViB4ZKgvHIt5obEREGRhj0WzTb9wmUNlSJxDKrAsnA/KDRVYtsaNHrM38515jCkwg4qYBy6R5QvpYQIKrR7m9aA6nBFpJvvGrBvI1KzbOkuEnzedG29kTeUMeFLvBeJTTlrLKQPdOuDuclTAMZcBzaAc0jMQ</vt:lpwstr>
  </property>
  <property fmtid="{D5CDD505-2E9C-101B-9397-08002B2CF9AE}" pid="83" name="x1ye=68">
    <vt:lpwstr>SeEW7crRWXqCjIPJoYXyChZkqQn9K4a5jeuQEPb9vZFR0ikDUb4bpXxUvZ9j2pPjN7Dt5/fJYcwFr9KTRZYn5Na4yv7rXcUqKTFrfmLVxnPLHVQNH3d2nJhSFmrUnDdudSwf7nxLmm77jLNvD0SG9Wv7VL2W5znAYAC8NO4JU7yjiC1d8NNzaFxOw2v5iMgi13zSgc6SB8tk/Se2pwRwVyk5TXNaaZOuSmPKu2yR3EL4VKRTuuoepnq1Vyvb0BD</vt:lpwstr>
  </property>
  <property fmtid="{D5CDD505-2E9C-101B-9397-08002B2CF9AE}" pid="84" name="x1ye=69">
    <vt:lpwstr>eYSXM+vrAXeQoOYpvkz/ss+po5QSxffPNfPkX+wZKwB8pT3f21uaBG8R9nUEGteU4/uUTwewG/QesYVT304x1FcawWY9FdbMgYNau3y8qfRUKjq9aF4ddf7WN6Vc+UtFVOTj/Va4yfxDIA4AqGKQgwyT3RvnCyONFLvfLjWhHl6WgKkH0m13+GCT8leQuJJToAd6q6AsCtgUGw90YTnBM1A4/Kz/nWg9BpgWqt++962+s00yNT+otZFASdu+VEK</vt:lpwstr>
  </property>
  <property fmtid="{D5CDD505-2E9C-101B-9397-08002B2CF9AE}" pid="85" name="x1ye=7">
    <vt:lpwstr>1GbML+ymv2KBleavbtdOt8cpXKZlZU8LFOXdPhkHB78iKIsTjxF6F9wfHN1Rb6pqlJDdImktth+8ZXi1/7hB+1rFAmArdGD5iwatQCa+ZxK/AVuNcW9kKtgGqRNU1MchkT6Vd2fYtMDqAm2TyFDRbAOExloY5EgsyL4re/7FLtBs3REov4y9vCjFOAtCgUcPRzl44er/Lho2a5vwijknZJN2BQjwZgtrE1vKo922K79fGiKAOnNfI/2P06crJEe</vt:lpwstr>
  </property>
  <property fmtid="{D5CDD505-2E9C-101B-9397-08002B2CF9AE}" pid="86" name="x1ye=70">
    <vt:lpwstr>BNn5VR4FQAf31kUlXB3T365M0Rx0T6gQyOcaL0Ucd6LZWb0oSvyQfoHEieKhTjYfhvicRaUJLoGIdxHl5AikY3nrYfRumN41JDS06n/ClQB63UrBotEiwbplDn7bb8OTN+I+ua4LoZDeoDkyg7fUFNryO5pmHozTi0I37QiPIMy7p/7Qdz9Ytug2i98fMwKshduMizPci+IFNCnzsIZlTTcAiojmIEaLDTR0hU9lhxBtcLk83FW3M1t4cAHtdzs</vt:lpwstr>
  </property>
  <property fmtid="{D5CDD505-2E9C-101B-9397-08002B2CF9AE}" pid="87" name="x1ye=71">
    <vt:lpwstr>sn8GOFoRlFjhzhNqI1SZ/rqsN826WKPRtaR2pX96ZuBkuULdwkkzilFqzX91D9FXiFNNR6T9KjP4KjtwDmti1NVlu/12okMrc4mAP/QAjof6Si+VDjvVwf9AJ/uNnNrsGdKxe5bzohlEYBCY+1TUWSumqAynclv8gLcBXKCo7smae53jCmnq5yRGyfiBZdG0vzK0QLU+mHqvT3MTcf1XTp6kA9B43L+i7KibD4IAaMrr+OkLs1odv7Kavh1x7kB</vt:lpwstr>
  </property>
  <property fmtid="{D5CDD505-2E9C-101B-9397-08002B2CF9AE}" pid="88" name="x1ye=72">
    <vt:lpwstr>1tMT6+X2quFIgVzTzhtL7Q0ydUosFmuBpbqv7hQth7UpiOWh2wpXcKml30dpm4wLYIzrhTEvbLsU9KXUun1pyG93/ZI0iEh6kHOC/iBAUr161W5eRWW+pInOr/O+4rN8d4pCjjO82sSHfodqrrcxNr8OkUmS1B5yjotfvAU4FAkbbYBylNP5sB5OTUNljKySruwtT+CBjZbwpaTsbPDfHZWwOsmH5DjHnD5a/0udj3GeYMfRecK6ywV4BB2OXAD</vt:lpwstr>
  </property>
  <property fmtid="{D5CDD505-2E9C-101B-9397-08002B2CF9AE}" pid="89" name="x1ye=73">
    <vt:lpwstr>l5C0rJItXLmhNIja6b3nG7mABCVM98oHUPecHO5hBp4uOz9GC7WcUAmZJJeqGq5HZczfuBw08u8d7QfHRckT4hIvEU0AI63BIPb0/I9IrpcwLaI+sA4pygyNrCUwg2C/OS8TRnpvHO2/+IEcDsoXXby14y+hZkTs3ntJpFPYLpTOiPnD4dOW9fgCe4vv6ERVW39WKg4BocZyK6zASfa593cnMEqWJbdMIZO0ly9wgmnU2CRZcZBt+oJDvqVlNaS</vt:lpwstr>
  </property>
  <property fmtid="{D5CDD505-2E9C-101B-9397-08002B2CF9AE}" pid="90" name="x1ye=74">
    <vt:lpwstr>By8q5xnYmGYkcS6Q4D9cUE7xO1HIEg6Tbmk0g7y3SEBZdG55CZ8K9I2+MYJp0A8yzNkyVz5XkW+FxIkYSheQE3Vyjlp35APuW8xGMq5WyAdjeM4vFpPWwdodRnezxuV9CSy4pPYwQhDBWvANeCai2L28zJV+DbA1oH5QSoMUcmSvGd7/WVPFH6Hh/7NU4zSjzTRwVorQoRlsvr0a06lVyFvxrY5D2V3cehWaMwrgoVYM3JyET4TOPwwx4bCHLrr</vt:lpwstr>
  </property>
  <property fmtid="{D5CDD505-2E9C-101B-9397-08002B2CF9AE}" pid="91" name="x1ye=75">
    <vt:lpwstr>4y+sBxvABqsDZ+UcLIfXWLD6rACK//lv/YUDdxcx/6Iysdw7Enbj7YCLU+PQ6ezlP5CJSQqXDKZx/TMU/QyoD+pm5nEKrsZo+ug4L/0ZTT4Axv3Arpe7YCY1EdaCHIuARtGsiBfgZNyzKIheI/1Wg3wVTaWDDk2fjdg9POOZVCskx1/CHR4Pl7ITAELK9mVveuPqnMkUUHW46yoyr+06LOvwwFqvhyyfFMhY/Q8la2dKZJZRPjF6kE5IQIIvQPC</vt:lpwstr>
  </property>
  <property fmtid="{D5CDD505-2E9C-101B-9397-08002B2CF9AE}" pid="92" name="x1ye=76">
    <vt:lpwstr>0lfH2rU8F4GRxJeIMXEYwXmmO+rrFFio6mTm2vzGCnFHuPT3N6XZk8G4xagLHLBdp9K1E8k0RmqM/OcZ9HlaAkBymjZAbCrJQEFefFSoTfMjceIDlLxiI6GuUu+qv2WwWJc+UAL+eVDwe7sgDNzK6VKjllm1S5/aXl3z87Tf0W/GQm/3EF0UvzijpWk5ieSh+HpDJ9nFHpXNFpumKoZIHxdD8uzeUoZtwiR/SEqbOgSjZgoG35uEFG4wHZpp3f5</vt:lpwstr>
  </property>
  <property fmtid="{D5CDD505-2E9C-101B-9397-08002B2CF9AE}" pid="93" name="x1ye=77">
    <vt:lpwstr>ryZ8vl3YJxdK2ZY9PyqZscTEvMmYtkfponmhRYa++3/baERjO2+Ggp1z7+IhXoP3OACahE0sgtBREFQAwUOgwHHmsl0LYw+zL2dDWmQv183rbrpr1hfccZVX0Wzzh+CtntwLI07kUZOcpRNE/xnAuSvIT6/UAcDaJUyv8frCs/iQs6GTwZ38e23sgn1cBBn0vPQK1I2muBmvSTfxCC1Xp9WzoJolZFvNJj8fzSyssEo9ZgbxxEuVbA83gd9Ozab</vt:lpwstr>
  </property>
  <property fmtid="{D5CDD505-2E9C-101B-9397-08002B2CF9AE}" pid="94" name="x1ye=78">
    <vt:lpwstr>YB/eLQecIv86vnOy4Fn5Li7Q5LgHNv+ceoHOzcfo9/qvhc4dRHSifOLNArr3Mz3R/vtfYpgteSsT/mPJTHM1XI8oGkR/32oSvN5fcu91eMGYfiZAs3flDeTuFRQ+09SaL4k3MNmh6LGLJ6HTzifE3q/CRE/yFFzh69LAf5nKtwsiXvuolrVUGr1ttJKye8FVJgmnPBFmvrzwHBHqysHLVMnO9VCjoMwTp2UHceYtBQEPstOu+Dj8Pl1/slKG+TX</vt:lpwstr>
  </property>
  <property fmtid="{D5CDD505-2E9C-101B-9397-08002B2CF9AE}" pid="95" name="x1ye=79">
    <vt:lpwstr>yAdRF3p3RiozPxw9y+VfNwh9ExU7AEbExhjz8r95tvJ6/GUQKD+2Ng92K7MTbWHaJGQ6qZZTke4xQgHIw84Jtydqmu6Mk5Dgl6k0knIhFEeDG7iEo62qCaIod1JU8eWodqu3jKR3AwdiTjQwQGkCtsujms81wuibidQyMwFhJU+F8SnZ7/TbMlC/MMvNlG3n0VHyVYIP+BTrbN2jgqsjW1z4GbPJ8c1PhwUj26BUBc5yatxd9cnRauvw3/PsDvo</vt:lpwstr>
  </property>
  <property fmtid="{D5CDD505-2E9C-101B-9397-08002B2CF9AE}" pid="96" name="x1ye=8">
    <vt:lpwstr>P/GAXxHdlIgEaZdPFcCqRP3jZyhgEPyD9U8bZ4UD0hUTKnjihjpuYo+pz/VZLGxkQnMZC66Sjm46cNpB2kmhqPE3E61f6rfa12rxG4b3d9QRVu6jC3D86FD3GkYnbnWP96pCMsDU2W0GiAKcvXspqfj5JajDL9L+xvxQD8ubzoVLuDSRl3cZSGbVE72I+s8VK8Ar0teNShEigHIQ3oRw8HAu5ArQFTdPEVUPSMhjzfBO2Sp77HidSXYRlKEo/hV</vt:lpwstr>
  </property>
  <property fmtid="{D5CDD505-2E9C-101B-9397-08002B2CF9AE}" pid="97" name="x1ye=80">
    <vt:lpwstr>UpMDXjBloJN1UBL7nsCm43CU6UkFQzgxxyL5MdWo91N9nTIMA9d19kBXilbezozhjrQO8ahfs7P1HCmKeui3KZslvbvBEjaftWkAi5MktYPNXsA8Q9pIF5/8DHRGZXIfmPWXcUXn0/QhHIwr9LQxVfJPMP9iEGtJbKDE464ZhHTQgNGIvYAnF2hF7XkDng2izDp0+BXiCctO4na57AGb8ay7NEsPaTWpNPHV7Mv6o7frbEfbLWk3AWl9ioMTa6m</vt:lpwstr>
  </property>
  <property fmtid="{D5CDD505-2E9C-101B-9397-08002B2CF9AE}" pid="98" name="x1ye=81">
    <vt:lpwstr>Tkz6q0vqzqcH4ri+w3B+kULGkeNH6PDM04E3FNB77HnQYkBycYi4mq29n/ThpPE61pfDkagsABa44pk3GXggP/5ylH9xnmtrUkIBpWdIIe8nX6Mf2sqltKruET9K+g/U/cRiRh+KLu/aQH3cJHZ0pEoSRVeXxtKQO0vsmgAOZdEjhX1+WQjdqNYTDNL6E4e/OST3r9hRcH6fxklGPU9lPenRDaN7bd1oNWrB9WX2gt31IEmolnhFB2SUbUetA8F</vt:lpwstr>
  </property>
  <property fmtid="{D5CDD505-2E9C-101B-9397-08002B2CF9AE}" pid="99" name="x1ye=82">
    <vt:lpwstr>gVVbGAFoYDp9HU9i1dScpgW9vyDaF8Up0WHTjX2OLexpANiLZemT7DjczGG80DU72G/usHDPLxesXqz9O0EhEZkUjAUTX9io3xgJ5XN/uKl0VKUWzuIqudeIfW9o25gpFNsyDOQLux+doHRu1F6ygwnUwOoO+FNhW4FdKVQvx8ce1TY5VAhec+CrQmlJD3tem684oPCRk34FHl10HGKSls7VcNR3+RlNQrOBfM4MN+TE0cwit7U+MWwz2ZjPlxM</vt:lpwstr>
  </property>
  <property fmtid="{D5CDD505-2E9C-101B-9397-08002B2CF9AE}" pid="100" name="x1ye=83">
    <vt:lpwstr>Bwd4KhkkLjBM2HyW8ilMCuVBvCszkGRd0bGOJ7eflMnRXcKA5XEUCEmUz6cZBLthXpbBG03fCV02750xpKj2AAvv8bfNZEXtqRFBZ490pwxxl1iORZsyyTX4ONS2gjwh4AFVmzxcd6O2YyeNnVqS1oQ3HUL5M7+dK/ZBj9oSsWWy1oJvr/sx/FjL/DdCkrWBOukMEcCT8bnUSn6rDsU8fudmFnauLYN7MiIeo9SHfzgkrozLOSsabsTgVgSlSgZ</vt:lpwstr>
  </property>
  <property fmtid="{D5CDD505-2E9C-101B-9397-08002B2CF9AE}" pid="101" name="x1ye=84">
    <vt:lpwstr>igVig3puv7b0R158daVDDxUASR/SdrXINjG8pYrhlTXwgnroSlH0HVkaz49747R3fiXeJZZhwPXCcY8fI6y/QYqfezre9GAyM1J3eiBGOn0iEaCUpJpQHf8mpyTDSXRnY6LQ9YwpRXoNPAn5JyWzCjyi2Ip+3A+OTjgGgKczWDh4PWBnVpyqqNeKIBT8ZpiVRZbW1BBgsf5++kh/E2Oo7JWzL/a10kejgsp7JSfyUwxwc/SYhu1t8ssXyxAVi3X</vt:lpwstr>
  </property>
  <property fmtid="{D5CDD505-2E9C-101B-9397-08002B2CF9AE}" pid="102" name="x1ye=85">
    <vt:lpwstr>qL+Gs4u1T+gNpAHt8zpLwuysdAIN6xu1qc0SlmtNLsgwMs9+WTYv4koGJagxhfxIoOX0IKgQxQck2g6hOt0PJg8CzJeKO/plyuGyGVwPaLER/z4Hb2oUQtbRp3JPvOI4A/YLzTtyeEJEKy0hNktEDlp1zaZ5HF8f9DusIE08PC/O5XpjdPro7OvGFWsTPrD7GNY/md4JE0quLeJbbNtQgvs+H6HiUbKc8tpwZQl7m+9OhCdu9NTTFW3Q/HItne4</vt:lpwstr>
  </property>
  <property fmtid="{D5CDD505-2E9C-101B-9397-08002B2CF9AE}" pid="103" name="x1ye=86">
    <vt:lpwstr>2fGn/8jmME02+JpZaJ8xtErNBIgq9Da+1qkz9H3E1cgD+SzKq4RW0eVxVEsAqTWZWYl6ze5ri76d1X3ufaJvehpHrK310MZM1tDoTYgMKdGQWFcPQI8FB7sbAp3HRtlEGFj+SVt0khYwJM+BklWHe6nRm13tC8KNLC5KJWGlz8dM06tbAZNtfrPWeQu6YHqaQyRK96XWEje04KRgHZchg7fWNvLvLrG1RvEFUdVcdjK6PA6p9HXn0e0tt6qc0fl</vt:lpwstr>
  </property>
  <property fmtid="{D5CDD505-2E9C-101B-9397-08002B2CF9AE}" pid="104" name="x1ye=87">
    <vt:lpwstr>kY+Pgiw6Lepi3r9Jt78tegVy595rWqTT4FkRhNtkG/IFNpa4U1RInwOjubtGtWPWgRZYUfvuzSD+GVLL1fpmwKW2TkNueiXfREwMUDsAU+OoRZt7EVYZ2CynCvgffEJMBu+/LB89nCPAW7i5YZXp82RPodxK2xXnN3YfabCF32kU4QRbXG0UnCPQwyz9tASIgT3LcW7Oep3zjcGX0xtW/Bff/on/+L4q8RUEqpXCn3tFivoXy6H6KD/HN0yfcj9</vt:lpwstr>
  </property>
  <property fmtid="{D5CDD505-2E9C-101B-9397-08002B2CF9AE}" pid="105" name="x1ye=88">
    <vt:lpwstr>3FXpcB+PxPa06DBM1DdYiETBVD+2E9gs3a04X3YFfJuncMdrcPOnejVbLcp9a4Z/XzApAmWon1usbPpkgsO+X4YkwuoWJ7SdLsGIjQWvyYoga/75WReTqjWq9mUq+Og4xY6OEHsYSS2UEKcA91aZs0jvRQT2cZTqOK23SJw/o6fXHxP6+SHTdWKew+QDf8e6ugSh6Go6Rl8W4Gg2jYeqXqOqy5fvBkx6kcAxCOVsZ3zqakmilSnbJD+9gRa734z</vt:lpwstr>
  </property>
  <property fmtid="{D5CDD505-2E9C-101B-9397-08002B2CF9AE}" pid="106" name="x1ye=89">
    <vt:lpwstr>nbKxGkv1AR+MA9hdJMEUumkCpklxq16QVHrlNoUzi0CD1CimBrgR0ebq8S4qoO2IWo7Iw+6DqtXYPRG4X9u+rHpNmKAlVeuNrezMTJ1jFuWNtGpXOL7RRwR9yTSlXgi1MmYBGsqyw8m6TjwuqUmPtwZebedRL+70Q2U4isuhXzvzCTL0QL8GZS6CkSLxcbAG/JWx+K9J3aSbSo9tzRQjJ4i64BA0kjHk2KuTz/sW02PKySLTAD2IGduJ/Q5F54M</vt:lpwstr>
  </property>
  <property fmtid="{D5CDD505-2E9C-101B-9397-08002B2CF9AE}" pid="107" name="x1ye=9">
    <vt:lpwstr>zKjlNqrJy5I8Co4jOYrNYLrq7ecMPYg5KnkQXcyotDXY8eiyMRtvNrQ8uPGPFzaugvjdf8F6fb0HrS7vrrXWKP2u1vcLCUQyJ5pa21c3S6A6WBGXTRbGA18y0k7lXfTlcJHa2pkH8TUAhXulZ/aB3enF4CST3r1dtRW/lCjye3E7ccFf3hBymQW8Mz2giJUUNwAm8JxdNsjS4xZlxsDAP+IHHZ076DHeh82hgN8fl2XMpM4CTvvtGL1fq7JJA8D</vt:lpwstr>
  </property>
  <property fmtid="{D5CDD505-2E9C-101B-9397-08002B2CF9AE}" pid="108" name="x1ye=90">
    <vt:lpwstr>OQvG/rOCdpqVzOw1n8hL5/+5vz4JRyyZR+uB4ja94gUUiAx8mjtBfq1usbyOvuVh0Nkt8Etg+Coj4IFWswlLGyJ5Ks8OHWlS+Nqte9xUJ/bSbqGKbtt8wckewwUyxXv68Wham4SunhGq5SdMYtQ/dT7CAjtUwc4w6+3T2njwud3/PcbV5tvPRIN3w4U6ReRO0VOfBncbZhhJLxhqnogJylOLxA8dIe56Fc+mHV+tGiRO1baH4YT+3hhLnVKC9Qu</vt:lpwstr>
  </property>
  <property fmtid="{D5CDD505-2E9C-101B-9397-08002B2CF9AE}" pid="109" name="x1ye=91">
    <vt:lpwstr>G0+pMLIpaEb6jiVGjCJ2MdLzZ3hNFCewBzdvkf+WRHZTRF/RRq3l4KfzKRnmDSmsVeyzUzIAIrCiK0SQipt1zBTdEWb72PYJyX3mD1/Nmd4tG30AekdjJGWK/7beugTotYhLyEs9AyBlW7S4sbSwQhsElJ+f/cuINdYoBpYhj/YsAxanrjd7/lcFSY7Rpj1dBckbeU0AtmDDG+BzvxcS+JxdP1ca1Jjsv4VvQoZJLP/A7yf7A8bn7fJCupXNoA6</vt:lpwstr>
  </property>
  <property fmtid="{D5CDD505-2E9C-101B-9397-08002B2CF9AE}" pid="110" name="x1ye=92">
    <vt:lpwstr>xDHBet4f+8iScrfbpS516QL7ThiWhNdv8yO9+I56Psw00o11J30t50DSLzIhsu+aw/ii9trtvexAX6irc8ANVOI+FD5JBJXm+aOPsvob7Bn71iUhY9dzfcXdW6Pga+iApRLgNgoF1ky4SDNH+/CqNDKpeCIRPtGU7WRyoiJG84JEibwl/fzQOBR/43wNX4agxwSKP/HkIf7ApVL5E4NzWJBE9+efEs0NtBHWM5VUMq5+skI8LEEa3gLxaQhDyF3</vt:lpwstr>
  </property>
  <property fmtid="{D5CDD505-2E9C-101B-9397-08002B2CF9AE}" pid="111" name="x1ye=93">
    <vt:lpwstr>iuuPxikGAggEufH8FZKMAbEBJ6sLwS6xJkphODzibIFNBQxA2BrX0NHB6Skh18ty+qO4oigGu8zDo22tzgCabmqsAvylQF08m5j+3N5Ob/fGp7RBtHfdIvpTh6sLSx8l+frkbTkGNW//3zLGSINLdKXEAe6iP9wBrzI1bf8Im2L+Z9qS+K6gh+6W9ASa2qUFxTXhf6esDHYM4bcoZ368nfxwmooQwI1i/Z61FU0kjsjaxopW/A0vJ5skUXNIGHf</vt:lpwstr>
  </property>
  <property fmtid="{D5CDD505-2E9C-101B-9397-08002B2CF9AE}" pid="112" name="x1ye=94">
    <vt:lpwstr>Aj0dPJi0yu4OdPl/UBaLMhwdKmE1m2viuvRxKmJ4JkEidc7LiK17IWqqL1kU0qWrd7EAEs1U/xnNhNzur+KqAO0MvZFYXG+cFy2X4J6mqG1+NC6Za7NsbVCnUeE2t247CLpGZER7aajiZhPFCYnxUDqAr0165hm59VHtD1MLqFEcyXx+Ry9pWRecI9cmfGVW/nHUI8asGZeEKtWrgu1w1ZMjCE0PED5GlAb3750sRlLbpkKqnZvSyYQ463l28r5</vt:lpwstr>
  </property>
  <property fmtid="{D5CDD505-2E9C-101B-9397-08002B2CF9AE}" pid="113" name="x1ye=95">
    <vt:lpwstr>Sa16CaAQND8yz8Z6zZROS8bCgDA5iH4wIqPu6dW3m0LaRIZ5JrR8hpT6aZ8+3QZafpNFFNeFPP+VY8lF5voOeT75oJZofAfI6X1rST1ZdEOmKyQJIS//ba6gDmdW6FSJ0dKi/3cooLU1zuvaXxujbug522fuJmPmGWnN0EXfI49snsrimObxU0Vxr2gDJx0KgjI+y5R+plN75Wi34ST0VEkl9KMez7K+qteAFeq/Gu3YBeMyMpri57vTThXI004</vt:lpwstr>
  </property>
  <property fmtid="{D5CDD505-2E9C-101B-9397-08002B2CF9AE}" pid="114" name="x1ye=96">
    <vt:lpwstr>h6cTk2+vUqBegTbJvuVOV/vl2+kWXe5P/ugZwy/ZdeKIqIbPm25I69z7K65eHDUpeCofn2LyBLwKSz1UjekY2z3LhNNFmasrfmZm+8aigQnyhL8zgGUSeU+v9aT4znZhcexqk+2VYnFkhDnPPJPthXxCx38SvYCZQfi5Ae7MCAOEf0dSMk1JjjNpu9/p+E2gVIuQMxDyxY/tZrMR1aksg24ivPisO35+rSCWrwTvLSoDPS3zVPXLYBEO1kL01TQ</vt:lpwstr>
  </property>
  <property fmtid="{D5CDD505-2E9C-101B-9397-08002B2CF9AE}" pid="115" name="x1ye=97">
    <vt:lpwstr>1DS75kmgolTLlsAGKZHtOTRxfPKcYSYOE3YBdl5PGP7inI4iE4H7ZN41AQbBB6jgKg2NsKz6fGeCxfcrZcyMkL38XCR10Q8SzuODwoCRBCqzzRjqzmQbzNwnFJXVkG2Gw5VBAq6l6uMeqZXSGvKNkZro6qreOpt2BCcgURtggP0F/dfXy9h0nytI79SVqS4espwiTY5UAc058hZTVksVihYafQGKSmO/G9LvhgsjyWA+s/8L13ZYC//mP5xF19Z</vt:lpwstr>
  </property>
  <property fmtid="{D5CDD505-2E9C-101B-9397-08002B2CF9AE}" pid="116" name="x1ye=98">
    <vt:lpwstr>2kq4tOfwV/sW/WYu9QbflQQq6hB+w0CUbe82m0JO1zGNq4UTUPx1Mcg7gFBYBtFLqiZmeCp14qUmv25kdwxQXpcGtVDfu7aHtm8zUBYCc/BuLFMWSmrZQAzL9n+TjsPA2EcNaD4H0nvEeeGwrzrlis14wUbDPVORSkR75u7JVicULO/eDCQKQ6gQOqhHfR6KwxDA4fbeU/U0Lo53gqeKtIByIatV/BtPfqwrgSDQa+FlFCQqmc0SatH2YcvN2OC</vt:lpwstr>
  </property>
  <property fmtid="{D5CDD505-2E9C-101B-9397-08002B2CF9AE}" pid="117" name="x1ye=99">
    <vt:lpwstr>b4kFs7osQdxoZcd3fiGsR/vTgzeW51lwyIBKh7x7n9zdMrVILiicQYSB2y2UDYt//2QdqOmJrM3P2YhNqTV4gGAXgemF7WBITd5ps2tG5/cn0kj+QkzbudUSoSUNbYGOKBrFEn676CHSxz7Q2bmTknh6wgoCqkto0j7yOKXKqV8ndRM0e4jStgS3h+tMd3Wz24+tgDFV1iFIlAo0B9Aiaoe/34plxzxch5+j6eq5DheVOVKs5ETH/F2nolbmKLS</vt:lpwstr>
  </property>
</Properties>
</file>